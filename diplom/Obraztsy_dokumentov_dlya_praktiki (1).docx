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810" w:rsidRDefault="00AF2810" w:rsidP="00AF2810">
      <w:pPr>
        <w:jc w:val="center"/>
        <w:rPr>
          <w:b/>
          <w:lang w:val="ru-RU"/>
        </w:rPr>
      </w:pPr>
      <w:r>
        <w:rPr>
          <w:b/>
          <w:lang w:val="ru-RU"/>
        </w:rPr>
        <w:t>ДОГОВОР №____</w:t>
      </w:r>
    </w:p>
    <w:p w:rsidR="00AF2810" w:rsidRDefault="00AF2810" w:rsidP="00AF2810">
      <w:pPr>
        <w:jc w:val="center"/>
        <w:rPr>
          <w:b/>
          <w:lang w:val="ru-RU"/>
        </w:rPr>
      </w:pPr>
      <w:r>
        <w:rPr>
          <w:b/>
          <w:lang w:val="ru-RU"/>
        </w:rPr>
        <w:t>об организации практики студентов</w:t>
      </w:r>
    </w:p>
    <w:p w:rsidR="00AF2810" w:rsidRDefault="00AF2810" w:rsidP="00AF2810">
      <w:pPr>
        <w:jc w:val="center"/>
        <w:rPr>
          <w:b/>
          <w:lang w:val="ru-RU"/>
        </w:rPr>
      </w:pPr>
    </w:p>
    <w:p w:rsidR="00AF2810" w:rsidRDefault="00AF2810" w:rsidP="00AF2810">
      <w:pPr>
        <w:jc w:val="center"/>
        <w:rPr>
          <w:b/>
          <w:lang w:val="ru-RU"/>
        </w:rPr>
      </w:pPr>
    </w:p>
    <w:p w:rsidR="00AF2810" w:rsidRDefault="00AF2810" w:rsidP="00AF2810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    «____»_________________г.                                                                           г. Краснодар</w:t>
      </w:r>
    </w:p>
    <w:p w:rsidR="00AF2810" w:rsidRDefault="00AF2810" w:rsidP="00AF2810">
      <w:pPr>
        <w:jc w:val="center"/>
        <w:rPr>
          <w:color w:val="000000"/>
          <w:lang w:val="ru-RU"/>
        </w:rPr>
      </w:pPr>
    </w:p>
    <w:p w:rsidR="00AF2810" w:rsidRDefault="00AF2810" w:rsidP="00AF2810">
      <w:pPr>
        <w:jc w:val="both"/>
        <w:rPr>
          <w:lang w:val="ru-RU"/>
        </w:rPr>
      </w:pPr>
      <w:r>
        <w:rPr>
          <w:lang w:val="ru-RU"/>
        </w:rPr>
        <w:t xml:space="preserve">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 (Финансовый университет), Краснодарский филиал Финуниверситета, именуемый в дальнейшем </w:t>
      </w:r>
      <w:r>
        <w:rPr>
          <w:b/>
          <w:lang w:val="ru-RU"/>
        </w:rPr>
        <w:t>Университет</w:t>
      </w:r>
      <w:r>
        <w:rPr>
          <w:lang w:val="ru-RU"/>
        </w:rPr>
        <w:t xml:space="preserve">, в лице директора Краснодарского филиала Финуниверситета Соболева Эдуарда Васильевича, действующего на основании доверенности </w:t>
      </w:r>
      <w:r w:rsidRPr="0087659A">
        <w:rPr>
          <w:lang w:val="ru-RU"/>
        </w:rPr>
        <w:t xml:space="preserve">№ </w:t>
      </w:r>
      <w:r w:rsidR="005F09AD" w:rsidRPr="005F09AD">
        <w:rPr>
          <w:lang w:val="ru-RU"/>
        </w:rPr>
        <w:t>71</w:t>
      </w:r>
      <w:r w:rsidR="005F09AD">
        <w:rPr>
          <w:lang w:val="ru-RU"/>
        </w:rPr>
        <w:t>/02.03 от 23</w:t>
      </w:r>
      <w:r w:rsidR="0087659A" w:rsidRPr="0087659A">
        <w:rPr>
          <w:lang w:val="ru-RU"/>
        </w:rPr>
        <w:t xml:space="preserve"> </w:t>
      </w:r>
      <w:r w:rsidR="005F09AD">
        <w:rPr>
          <w:lang w:val="ru-RU"/>
        </w:rPr>
        <w:t>марта 2015</w:t>
      </w:r>
      <w:r w:rsidR="0087659A" w:rsidRPr="0087659A">
        <w:rPr>
          <w:sz w:val="22"/>
          <w:szCs w:val="22"/>
          <w:lang w:val="ru-RU"/>
        </w:rPr>
        <w:t xml:space="preserve"> </w:t>
      </w:r>
      <w:r>
        <w:rPr>
          <w:lang w:val="ru-RU"/>
        </w:rPr>
        <w:t>с одной стороны и ____________________________</w:t>
      </w:r>
      <w:r w:rsidR="005F09AD">
        <w:rPr>
          <w:lang w:val="ru-RU"/>
        </w:rPr>
        <w:tab/>
      </w:r>
    </w:p>
    <w:p w:rsidR="00AF2810" w:rsidRDefault="00AF2810" w:rsidP="00AF2810">
      <w:pPr>
        <w:jc w:val="both"/>
        <w:rPr>
          <w:lang w:val="ru-RU"/>
        </w:rPr>
      </w:pPr>
      <w:r>
        <w:rPr>
          <w:lang w:val="ru-RU"/>
        </w:rPr>
        <w:t xml:space="preserve">________________________________________________________________________________ </w:t>
      </w:r>
    </w:p>
    <w:p w:rsidR="00AF2810" w:rsidRDefault="00AF2810" w:rsidP="00AF2810">
      <w:pPr>
        <w:jc w:val="both"/>
        <w:rPr>
          <w:lang w:val="ru-RU"/>
        </w:rPr>
      </w:pPr>
      <w:r>
        <w:rPr>
          <w:lang w:val="ru-RU"/>
        </w:rPr>
        <w:t xml:space="preserve">________________________________________________________________________________именуемый в дальнейшем </w:t>
      </w:r>
      <w:r>
        <w:rPr>
          <w:b/>
          <w:lang w:val="ru-RU"/>
        </w:rPr>
        <w:t>Организация</w:t>
      </w:r>
      <w:r>
        <w:rPr>
          <w:lang w:val="ru-RU"/>
        </w:rPr>
        <w:t>, в лице  _____________________________________</w:t>
      </w:r>
    </w:p>
    <w:p w:rsidR="00AF2810" w:rsidRDefault="00AF2810" w:rsidP="00AF2810">
      <w:pPr>
        <w:jc w:val="both"/>
        <w:rPr>
          <w:lang w:val="ru-RU"/>
        </w:rPr>
      </w:pPr>
      <w:r>
        <w:rPr>
          <w:lang w:val="ru-RU"/>
        </w:rPr>
        <w:t>_______________________________________________________________________________, действующего на основании ______________________________________________________</w:t>
      </w:r>
    </w:p>
    <w:p w:rsidR="00AF2810" w:rsidRDefault="00AF2810" w:rsidP="00AF2810">
      <w:pPr>
        <w:jc w:val="both"/>
        <w:rPr>
          <w:lang w:val="ru-RU"/>
        </w:rPr>
      </w:pPr>
      <w:r>
        <w:rPr>
          <w:lang w:val="ru-RU"/>
        </w:rPr>
        <w:t xml:space="preserve">с другой стороны, в соответствии с Положением об организации и проведении практики обучающихся в </w:t>
      </w:r>
      <w:r>
        <w:rPr>
          <w:b/>
          <w:lang w:val="ru-RU"/>
        </w:rPr>
        <w:t>Университете</w:t>
      </w:r>
      <w:r>
        <w:rPr>
          <w:lang w:val="ru-RU"/>
        </w:rPr>
        <w:t>, заключили договор о нижеследующем:</w:t>
      </w:r>
    </w:p>
    <w:p w:rsidR="00AF2810" w:rsidRDefault="00AF2810" w:rsidP="00AF2810">
      <w:pPr>
        <w:jc w:val="center"/>
        <w:rPr>
          <w:lang w:val="ru-RU"/>
        </w:rPr>
      </w:pPr>
      <w:r>
        <w:rPr>
          <w:lang w:val="ru-RU"/>
        </w:rPr>
        <w:t xml:space="preserve"> </w:t>
      </w:r>
    </w:p>
    <w:p w:rsidR="00AF2810" w:rsidRDefault="00AF2810" w:rsidP="00AF2810">
      <w:pPr>
        <w:jc w:val="center"/>
        <w:rPr>
          <w:b/>
          <w:lang w:val="ru-RU"/>
        </w:rPr>
      </w:pPr>
      <w:r>
        <w:rPr>
          <w:b/>
          <w:lang w:val="ru-RU"/>
        </w:rPr>
        <w:t>РАЗДЕЛ 1</w:t>
      </w:r>
    </w:p>
    <w:p w:rsidR="00AF2810" w:rsidRDefault="00AF2810" w:rsidP="00AF2810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Предмет договора</w:t>
      </w:r>
    </w:p>
    <w:p w:rsidR="00AF2810" w:rsidRDefault="00AF2810" w:rsidP="00AF2810">
      <w:pPr>
        <w:jc w:val="center"/>
        <w:rPr>
          <w:b/>
          <w:bCs/>
          <w:lang w:val="ru-RU"/>
        </w:rPr>
      </w:pP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1.1.</w:t>
      </w:r>
      <w:r>
        <w:rPr>
          <w:lang w:val="ru-RU"/>
        </w:rPr>
        <w:tab/>
      </w:r>
      <w:r>
        <w:rPr>
          <w:b/>
          <w:lang w:val="ru-RU"/>
        </w:rPr>
        <w:t>Университет</w:t>
      </w:r>
      <w:r>
        <w:rPr>
          <w:lang w:val="ru-RU"/>
        </w:rPr>
        <w:t xml:space="preserve"> и </w:t>
      </w:r>
      <w:r>
        <w:rPr>
          <w:b/>
          <w:lang w:val="ru-RU"/>
        </w:rPr>
        <w:t>Организация</w:t>
      </w:r>
      <w:r>
        <w:rPr>
          <w:lang w:val="ru-RU"/>
        </w:rPr>
        <w:t xml:space="preserve"> заключают договор на организацию и проведение практики студентов (производственной, преддипломной), которая осуществляется в соответствии с образовательной программой по специальности (направлению подготовки). 1.2.</w:t>
      </w:r>
      <w:r>
        <w:rPr>
          <w:lang w:val="ru-RU"/>
        </w:rPr>
        <w:tab/>
      </w:r>
      <w:r>
        <w:rPr>
          <w:b/>
          <w:lang w:val="ru-RU"/>
        </w:rPr>
        <w:t>Университет</w:t>
      </w:r>
      <w:r>
        <w:rPr>
          <w:lang w:val="ru-RU"/>
        </w:rPr>
        <w:t xml:space="preserve"> направляет для прохождения практики (производственной, преддипломной) практики студентов специальностей/специализаций (направлений подготовки)____________________________________________________________________ в количестве _______ человек в течение учебного года, а </w:t>
      </w:r>
      <w:r>
        <w:rPr>
          <w:b/>
          <w:lang w:val="ru-RU"/>
        </w:rPr>
        <w:t>Организация</w:t>
      </w:r>
      <w:r>
        <w:rPr>
          <w:lang w:val="ru-RU"/>
        </w:rPr>
        <w:t xml:space="preserve"> принимает для прохождения практики указанное количество студентов по направлению на практику в сроки, указанные в направлении на практику.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 xml:space="preserve">1.3. </w:t>
      </w:r>
      <w:r>
        <w:rPr>
          <w:b/>
          <w:lang w:val="ru-RU"/>
        </w:rPr>
        <w:t xml:space="preserve">Университет </w:t>
      </w:r>
      <w:r>
        <w:rPr>
          <w:lang w:val="ru-RU"/>
        </w:rPr>
        <w:t>не менее чем за 10 календарных дней до начала практики выдает направление на практику для предъявления в</w:t>
      </w:r>
      <w:r>
        <w:rPr>
          <w:b/>
          <w:lang w:val="ru-RU"/>
        </w:rPr>
        <w:t xml:space="preserve"> Организацию. </w:t>
      </w:r>
      <w:r>
        <w:rPr>
          <w:lang w:val="ru-RU"/>
        </w:rPr>
        <w:t>В направлении на практику указывается фамилия, имя, отчество студента, период прохождения практики.</w:t>
      </w:r>
    </w:p>
    <w:p w:rsidR="00AF2810" w:rsidRDefault="00AF2810" w:rsidP="00AF2810">
      <w:pPr>
        <w:tabs>
          <w:tab w:val="left" w:pos="150"/>
          <w:tab w:val="left" w:pos="567"/>
          <w:tab w:val="left" w:pos="709"/>
        </w:tabs>
        <w:jc w:val="both"/>
        <w:rPr>
          <w:lang w:val="ru-RU"/>
        </w:rPr>
      </w:pPr>
      <w:r>
        <w:rPr>
          <w:lang w:val="ru-RU"/>
        </w:rPr>
        <w:t xml:space="preserve">1.4. </w:t>
      </w:r>
      <w:r>
        <w:rPr>
          <w:b/>
          <w:lang w:val="ru-RU"/>
        </w:rPr>
        <w:t xml:space="preserve">Университет </w:t>
      </w:r>
      <w:r>
        <w:rPr>
          <w:lang w:val="ru-RU"/>
        </w:rPr>
        <w:t xml:space="preserve">направляет в </w:t>
      </w:r>
      <w:r>
        <w:rPr>
          <w:b/>
          <w:lang w:val="ru-RU"/>
        </w:rPr>
        <w:t>Организацию</w:t>
      </w:r>
      <w:r>
        <w:rPr>
          <w:lang w:val="ru-RU"/>
        </w:rPr>
        <w:t xml:space="preserve"> программу практики.</w:t>
      </w:r>
    </w:p>
    <w:p w:rsidR="00AF2810" w:rsidRDefault="00AF2810" w:rsidP="00AF2810">
      <w:pPr>
        <w:tabs>
          <w:tab w:val="left" w:pos="150"/>
        </w:tabs>
        <w:jc w:val="center"/>
        <w:rPr>
          <w:lang w:val="ru-RU"/>
        </w:rPr>
      </w:pP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  <w:r>
        <w:rPr>
          <w:b/>
          <w:lang w:val="ru-RU"/>
        </w:rPr>
        <w:t>РАЗДЕЛ 2</w:t>
      </w: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  <w:r>
        <w:rPr>
          <w:b/>
          <w:lang w:val="ru-RU"/>
        </w:rPr>
        <w:t>Обязанности Университета.</w:t>
      </w: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2.1.</w:t>
      </w:r>
      <w:r>
        <w:rPr>
          <w:lang w:val="ru-RU"/>
        </w:rPr>
        <w:tab/>
        <w:t>Обеспечить теоретическую и практическую подготовку студентов - практикантов, необходимую для успешного прохождения ими производственной и (или) преддипломной практики.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2.2.</w:t>
      </w:r>
      <w:r>
        <w:rPr>
          <w:lang w:val="ru-RU"/>
        </w:rPr>
        <w:tab/>
        <w:t>Обеспечить своевременное прибытие студентов- практикантов на практику.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 xml:space="preserve">2.3. </w:t>
      </w:r>
      <w:r>
        <w:rPr>
          <w:lang w:val="ru-RU"/>
        </w:rPr>
        <w:tab/>
        <w:t xml:space="preserve">Назначить руководителя практики от </w:t>
      </w:r>
      <w:r>
        <w:rPr>
          <w:b/>
          <w:lang w:val="ru-RU"/>
        </w:rPr>
        <w:t>Университета</w:t>
      </w:r>
      <w:r>
        <w:rPr>
          <w:lang w:val="ru-RU"/>
        </w:rPr>
        <w:t>. Осуществлять контроль за работой студентов – практикантов.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2.4.</w:t>
      </w:r>
      <w:r>
        <w:rPr>
          <w:lang w:val="ru-RU"/>
        </w:rPr>
        <w:tab/>
        <w:t>Проводить консультации со студентами - практикантами по вопросам выполнения программы практики</w:t>
      </w:r>
      <w:r w:rsidR="00BB5EA2">
        <w:rPr>
          <w:lang w:val="ru-RU"/>
        </w:rPr>
        <w:t>.</w:t>
      </w:r>
    </w:p>
    <w:p w:rsidR="00AF2810" w:rsidRDefault="00AF2810" w:rsidP="00AF2810">
      <w:pPr>
        <w:tabs>
          <w:tab w:val="left" w:pos="150"/>
        </w:tabs>
        <w:rPr>
          <w:b/>
          <w:lang w:val="ru-RU"/>
        </w:rPr>
      </w:pP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  <w:r>
        <w:rPr>
          <w:b/>
          <w:lang w:val="ru-RU"/>
        </w:rPr>
        <w:t>РАЗДЕЛ 3</w:t>
      </w: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  <w:r>
        <w:rPr>
          <w:b/>
          <w:lang w:val="ru-RU"/>
        </w:rPr>
        <w:t>Обязанности Организации</w:t>
      </w: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</w:p>
    <w:p w:rsidR="00AF2810" w:rsidRDefault="00AF2810" w:rsidP="00AF2810">
      <w:pPr>
        <w:tabs>
          <w:tab w:val="left" w:pos="150"/>
          <w:tab w:val="left" w:pos="709"/>
        </w:tabs>
        <w:jc w:val="both"/>
        <w:rPr>
          <w:lang w:val="ru-RU"/>
        </w:rPr>
      </w:pPr>
      <w:r>
        <w:rPr>
          <w:lang w:val="ru-RU"/>
        </w:rPr>
        <w:t>3.1.</w:t>
      </w:r>
      <w:r>
        <w:rPr>
          <w:lang w:val="ru-RU"/>
        </w:rPr>
        <w:tab/>
        <w:t>Принимать для прохождения практики указанное в п.1.2 количество студентов в установленные сроки. Предоставить всем студентам места практики, отвечающие содержанию  программы практики.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lastRenderedPageBreak/>
        <w:t xml:space="preserve">3.2.   Назначить руководителя практики от </w:t>
      </w:r>
      <w:r>
        <w:rPr>
          <w:b/>
          <w:lang w:val="ru-RU"/>
        </w:rPr>
        <w:t>Организации.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 xml:space="preserve">3.3.  Ознакомить студентов с правилами по охране труда, производственной санитарии и гигиены, правилами пожарной безопасности. Производить обязательные инструктажи по охране труда: вводный и на рабочем месте.  </w:t>
      </w:r>
    </w:p>
    <w:p w:rsidR="00AF2810" w:rsidRDefault="00AF2810" w:rsidP="00AF2810">
      <w:pPr>
        <w:tabs>
          <w:tab w:val="left" w:pos="150"/>
          <w:tab w:val="left" w:pos="709"/>
          <w:tab w:val="left" w:pos="851"/>
        </w:tabs>
        <w:jc w:val="both"/>
        <w:rPr>
          <w:lang w:val="ru-RU"/>
        </w:rPr>
      </w:pPr>
      <w:r>
        <w:rPr>
          <w:lang w:val="ru-RU"/>
        </w:rPr>
        <w:t>3.4. Обеспечить студентам-практикантам безопасные условия работы в период прохождения практики.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 xml:space="preserve">3.5. Информировать </w:t>
      </w:r>
      <w:r>
        <w:rPr>
          <w:b/>
          <w:lang w:val="ru-RU"/>
        </w:rPr>
        <w:t>Университет</w:t>
      </w:r>
      <w:r>
        <w:rPr>
          <w:lang w:val="ru-RU"/>
        </w:rPr>
        <w:t xml:space="preserve"> об обстоятельствах в</w:t>
      </w:r>
      <w:r>
        <w:rPr>
          <w:b/>
          <w:lang w:val="ru-RU"/>
        </w:rPr>
        <w:t xml:space="preserve"> Организации</w:t>
      </w:r>
      <w:r>
        <w:rPr>
          <w:lang w:val="ru-RU"/>
        </w:rPr>
        <w:t xml:space="preserve">, которые, не позволяют в полном объеме выполнить программу практики. </w:t>
      </w:r>
    </w:p>
    <w:p w:rsidR="00AF2810" w:rsidRDefault="00AF2810" w:rsidP="00AF2810">
      <w:pPr>
        <w:tabs>
          <w:tab w:val="left" w:pos="150"/>
        </w:tabs>
        <w:rPr>
          <w:lang w:val="ru-RU"/>
        </w:rPr>
      </w:pP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  <w:r>
        <w:rPr>
          <w:b/>
          <w:lang w:val="ru-RU"/>
        </w:rPr>
        <w:t>РАЗДЕЛ 4</w:t>
      </w:r>
    </w:p>
    <w:p w:rsidR="00AF2810" w:rsidRDefault="00AF2810" w:rsidP="00AF2810">
      <w:pPr>
        <w:tabs>
          <w:tab w:val="left" w:pos="150"/>
        </w:tabs>
        <w:jc w:val="center"/>
        <w:rPr>
          <w:b/>
          <w:lang w:val="ru-RU"/>
        </w:rPr>
      </w:pPr>
      <w:r>
        <w:rPr>
          <w:b/>
          <w:lang w:val="ru-RU"/>
        </w:rPr>
        <w:t>Дополнительные условия</w:t>
      </w:r>
    </w:p>
    <w:p w:rsidR="00AF2810" w:rsidRDefault="00AF2810" w:rsidP="00AF2810">
      <w:pPr>
        <w:tabs>
          <w:tab w:val="left" w:pos="150"/>
        </w:tabs>
        <w:jc w:val="center"/>
        <w:rPr>
          <w:lang w:val="ru-RU"/>
        </w:rPr>
      </w:pP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4.1.</w:t>
      </w:r>
      <w:r>
        <w:rPr>
          <w:lang w:val="ru-RU"/>
        </w:rPr>
        <w:tab/>
        <w:t xml:space="preserve"> Срок действия договора устанавливается с «______» ________________ 20__  года  до  «_______ »  ___________________ 20___  года.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4.2.</w:t>
      </w:r>
      <w:r>
        <w:rPr>
          <w:lang w:val="ru-RU"/>
        </w:rPr>
        <w:tab/>
        <w:t xml:space="preserve"> Договор может быть  расторгнут на основании соглашения сторон.</w:t>
      </w:r>
    </w:p>
    <w:p w:rsidR="00AF2810" w:rsidRDefault="00AF2810" w:rsidP="00AF2810">
      <w:pPr>
        <w:tabs>
          <w:tab w:val="left" w:pos="150"/>
        </w:tabs>
        <w:jc w:val="both"/>
        <w:rPr>
          <w:lang w:val="ru-RU"/>
        </w:rPr>
      </w:pPr>
      <w:r>
        <w:rPr>
          <w:lang w:val="ru-RU"/>
        </w:rPr>
        <w:t>4.3.</w:t>
      </w:r>
      <w:r>
        <w:rPr>
          <w:lang w:val="ru-RU"/>
        </w:rPr>
        <w:tab/>
        <w:t xml:space="preserve"> Стороны имеют право расторгнуть настоящий договор в одностороннем порядке, путем письменного уведомления о расторжении договора за 7 дней до предполагаемой даты расторжения.</w:t>
      </w:r>
    </w:p>
    <w:p w:rsidR="00AF2810" w:rsidRDefault="00AF2810" w:rsidP="00AF2810">
      <w:pPr>
        <w:tabs>
          <w:tab w:val="left" w:pos="150"/>
        </w:tabs>
        <w:jc w:val="both"/>
        <w:rPr>
          <w:b/>
          <w:lang w:val="ru-RU"/>
        </w:rPr>
      </w:pPr>
      <w:r>
        <w:rPr>
          <w:lang w:val="ru-RU"/>
        </w:rPr>
        <w:t>4.4.</w:t>
      </w:r>
      <w:r>
        <w:rPr>
          <w:b/>
          <w:lang w:val="ru-RU"/>
        </w:rPr>
        <w:t xml:space="preserve">   Организация </w:t>
      </w:r>
      <w:r>
        <w:rPr>
          <w:lang w:val="ru-RU"/>
        </w:rPr>
        <w:t>вправе требовать от студентов-практикантов исполнения требований инструктажа по правилам поведения, трудовой дисциплины и правил внутреннего распорядка, действующих в</w:t>
      </w:r>
      <w:r>
        <w:rPr>
          <w:b/>
          <w:lang w:val="ru-RU"/>
        </w:rPr>
        <w:t xml:space="preserve"> Организации.</w:t>
      </w:r>
    </w:p>
    <w:p w:rsidR="00AF2810" w:rsidRDefault="00AF2810" w:rsidP="00AF2810">
      <w:pPr>
        <w:tabs>
          <w:tab w:val="left" w:pos="150"/>
          <w:tab w:val="left" w:pos="709"/>
        </w:tabs>
        <w:jc w:val="both"/>
        <w:rPr>
          <w:lang w:val="ru-RU"/>
        </w:rPr>
      </w:pPr>
      <w:r>
        <w:rPr>
          <w:lang w:val="ru-RU"/>
        </w:rPr>
        <w:t xml:space="preserve">4.5. </w:t>
      </w:r>
      <w:r>
        <w:rPr>
          <w:b/>
          <w:lang w:val="ru-RU"/>
        </w:rPr>
        <w:t xml:space="preserve">   </w:t>
      </w:r>
      <w:r>
        <w:rPr>
          <w:lang w:val="ru-RU"/>
        </w:rPr>
        <w:t>В случае нарушения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студентами-практикантами установленных требований и правил  настоящий договор может быть расторгнут по инициативе  </w:t>
      </w:r>
      <w:r>
        <w:rPr>
          <w:b/>
          <w:lang w:val="ru-RU"/>
        </w:rPr>
        <w:t>Организации</w:t>
      </w:r>
      <w:r>
        <w:rPr>
          <w:lang w:val="ru-RU"/>
        </w:rPr>
        <w:t xml:space="preserve"> с уведомлением </w:t>
      </w:r>
      <w:r>
        <w:rPr>
          <w:b/>
          <w:lang w:val="ru-RU"/>
        </w:rPr>
        <w:t>Университета</w:t>
      </w:r>
      <w:r>
        <w:rPr>
          <w:lang w:val="ru-RU"/>
        </w:rPr>
        <w:t xml:space="preserve"> о факте нарушения условий договора со студентами-практикантами.</w:t>
      </w:r>
    </w:p>
    <w:p w:rsidR="00AF2810" w:rsidRPr="00AF2810" w:rsidRDefault="00AF2810" w:rsidP="00AF2810">
      <w:pPr>
        <w:tabs>
          <w:tab w:val="left" w:pos="150"/>
          <w:tab w:val="left" w:pos="709"/>
        </w:tabs>
        <w:jc w:val="both"/>
        <w:rPr>
          <w:lang w:val="ru-RU"/>
        </w:rPr>
      </w:pPr>
      <w:r>
        <w:rPr>
          <w:lang w:val="ru-RU"/>
        </w:rPr>
        <w:t xml:space="preserve">4.6.  Договор составлен в двух экземплярах, по одному для каждой стороны. </w:t>
      </w:r>
      <w:r w:rsidRPr="00AF2810">
        <w:rPr>
          <w:lang w:val="ru-RU"/>
        </w:rPr>
        <w:t>Оба экземпляра имеют одинаковую юридическую силу.</w:t>
      </w:r>
    </w:p>
    <w:p w:rsidR="00AF2810" w:rsidRPr="00AF2810" w:rsidRDefault="00AF2810" w:rsidP="00AF2810">
      <w:pPr>
        <w:tabs>
          <w:tab w:val="left" w:pos="15"/>
        </w:tabs>
        <w:rPr>
          <w:lang w:val="ru-RU"/>
        </w:rPr>
      </w:pPr>
    </w:p>
    <w:p w:rsidR="00AF2810" w:rsidRPr="00AF2810" w:rsidRDefault="00AF2810" w:rsidP="00AF2810">
      <w:pPr>
        <w:tabs>
          <w:tab w:val="left" w:pos="15"/>
        </w:tabs>
        <w:jc w:val="center"/>
        <w:rPr>
          <w:b/>
          <w:lang w:val="ru-RU"/>
        </w:rPr>
      </w:pPr>
      <w:r w:rsidRPr="00AF2810">
        <w:rPr>
          <w:b/>
          <w:lang w:val="ru-RU"/>
        </w:rPr>
        <w:t>РАЗДЕЛ 5</w:t>
      </w:r>
    </w:p>
    <w:p w:rsidR="00AF2810" w:rsidRDefault="00AF2810" w:rsidP="00AF2810">
      <w:pPr>
        <w:tabs>
          <w:tab w:val="left" w:pos="-210"/>
        </w:tabs>
        <w:jc w:val="center"/>
        <w:rPr>
          <w:b/>
          <w:lang w:val="ru-RU"/>
        </w:rPr>
      </w:pPr>
      <w:r>
        <w:rPr>
          <w:b/>
          <w:lang w:val="ru-RU"/>
        </w:rPr>
        <w:t>ЮРИДИЧЕСКИЕ АДРЕСА И ПОДПИСИ СТОРОН:</w:t>
      </w:r>
    </w:p>
    <w:p w:rsidR="00AF2810" w:rsidRDefault="00AF2810" w:rsidP="00AF2810">
      <w:pPr>
        <w:tabs>
          <w:tab w:val="left" w:pos="-210"/>
        </w:tabs>
        <w:jc w:val="center"/>
        <w:rPr>
          <w:b/>
          <w:lang w:val="ru-RU"/>
        </w:rPr>
      </w:pPr>
    </w:p>
    <w:tbl>
      <w:tblPr>
        <w:tblW w:w="9930" w:type="dxa"/>
        <w:tblInd w:w="-25" w:type="dxa"/>
        <w:tblLayout w:type="fixed"/>
        <w:tblLook w:val="04A0"/>
      </w:tblPr>
      <w:tblGrid>
        <w:gridCol w:w="4953"/>
        <w:gridCol w:w="4977"/>
      </w:tblGrid>
      <w:tr w:rsidR="00AF2810" w:rsidTr="00AF2810"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AF2810" w:rsidRDefault="00AF2810">
            <w:pPr>
              <w:jc w:val="center"/>
              <w:rPr>
                <w:b/>
                <w:u w:val="single"/>
                <w:lang w:val="ru-RU"/>
              </w:rPr>
            </w:pPr>
            <w:r>
              <w:rPr>
                <w:b/>
                <w:u w:val="single"/>
                <w:lang w:val="ru-RU"/>
              </w:rPr>
              <w:t>Университет:</w:t>
            </w:r>
          </w:p>
          <w:p w:rsidR="00AF2810" w:rsidRDefault="00AF281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Федеральное государственное образовательное бюджетное учреждение высшего профессионального образования “Финансовый университет при Правительстве Российской Федерации” (Финансовый университет)</w:t>
            </w:r>
          </w:p>
          <w:p w:rsidR="00AF2810" w:rsidRDefault="00AF2810">
            <w:pPr>
              <w:jc w:val="center"/>
              <w:rPr>
                <w:b/>
                <w:lang w:val="ru-RU"/>
              </w:rPr>
            </w:pPr>
          </w:p>
          <w:p w:rsidR="00AF2810" w:rsidRDefault="00AF281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Краснодарский филиал Финуниверситета</w:t>
            </w:r>
          </w:p>
          <w:p w:rsidR="00AF2810" w:rsidRDefault="00AF2810">
            <w:pPr>
              <w:rPr>
                <w:lang w:val="ru-RU"/>
              </w:rPr>
            </w:pPr>
          </w:p>
          <w:p w:rsidR="00AF2810" w:rsidRDefault="00AF281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350051, Краснодарский край, г. Краснодар,</w:t>
            </w:r>
          </w:p>
          <w:p w:rsidR="00AF2810" w:rsidRDefault="00AF281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ул. Шоссе Нефтяников/ул.им. Федора Лузана, д. 32/34</w:t>
            </w:r>
          </w:p>
          <w:p w:rsidR="00AF2810" w:rsidRDefault="00AF2810">
            <w:pPr>
              <w:rPr>
                <w:lang w:val="ru-RU"/>
              </w:rPr>
            </w:pPr>
          </w:p>
          <w:p w:rsidR="00AF2810" w:rsidRDefault="00AF2810">
            <w:pPr>
              <w:jc w:val="center"/>
            </w:pPr>
            <w:r>
              <w:t>(861) 215-63-60</w:t>
            </w:r>
          </w:p>
        </w:tc>
        <w:tc>
          <w:tcPr>
            <w:tcW w:w="4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2810" w:rsidRDefault="00AF281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Организация:</w:t>
            </w:r>
          </w:p>
          <w:p w:rsidR="00AF2810" w:rsidRDefault="00AF2810">
            <w:pPr>
              <w:jc w:val="center"/>
              <w:rPr>
                <w:b/>
                <w:u w:val="single"/>
              </w:rPr>
            </w:pPr>
            <w: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AF2810" w:rsidTr="00AF2810">
        <w:tc>
          <w:tcPr>
            <w:tcW w:w="49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AF2810" w:rsidRPr="00BB5EA2" w:rsidRDefault="00AF2810">
            <w:pPr>
              <w:shd w:val="clear" w:color="auto" w:fill="FFFFFF"/>
              <w:rPr>
                <w:lang w:val="ru-RU"/>
              </w:rPr>
            </w:pPr>
            <w:r w:rsidRPr="00BB5EA2">
              <w:rPr>
                <w:lang w:val="ru-RU"/>
              </w:rPr>
              <w:t xml:space="preserve">Директор </w:t>
            </w:r>
          </w:p>
          <w:p w:rsidR="00AF2810" w:rsidRPr="00BB5EA2" w:rsidRDefault="00AF2810">
            <w:pPr>
              <w:tabs>
                <w:tab w:val="left" w:pos="30"/>
              </w:tabs>
              <w:snapToGrid w:val="0"/>
              <w:rPr>
                <w:lang w:val="ru-RU"/>
              </w:rPr>
            </w:pPr>
          </w:p>
          <w:p w:rsidR="00AF2810" w:rsidRDefault="00AF2810">
            <w:pPr>
              <w:rPr>
                <w:lang w:val="ru-RU"/>
              </w:rPr>
            </w:pPr>
            <w:r>
              <w:rPr>
                <w:lang w:val="ru-RU"/>
              </w:rPr>
              <w:t>________________________      Э.В. Соболев</w:t>
            </w:r>
          </w:p>
          <w:p w:rsidR="00AF2810" w:rsidRDefault="00AF2810">
            <w:pPr>
              <w:rPr>
                <w:lang w:val="ru-RU"/>
              </w:rPr>
            </w:pPr>
          </w:p>
          <w:p w:rsidR="00AF2810" w:rsidRDefault="00AF2810">
            <w:pPr>
              <w:rPr>
                <w:lang w:val="ru-RU"/>
              </w:rPr>
            </w:pPr>
            <w:r>
              <w:rPr>
                <w:lang w:val="ru-RU"/>
              </w:rPr>
              <w:t xml:space="preserve">«___»_______________20__г.                   </w:t>
            </w:r>
          </w:p>
          <w:p w:rsidR="00AF2810" w:rsidRDefault="00AF2810">
            <w:pPr>
              <w:rPr>
                <w:lang w:val="ru-RU"/>
              </w:rPr>
            </w:pPr>
          </w:p>
          <w:p w:rsidR="00AF2810" w:rsidRDefault="00AF2810" w:rsidP="00AF2810">
            <w:pPr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 xml:space="preserve">М.П.                                                                                                                    </w:t>
            </w:r>
            <w:r>
              <w:rPr>
                <w:lang w:val="ru-RU"/>
              </w:rPr>
              <w:t xml:space="preserve">                        </w:t>
            </w:r>
          </w:p>
        </w:tc>
        <w:tc>
          <w:tcPr>
            <w:tcW w:w="4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2810" w:rsidRDefault="00AF2810">
            <w:pPr>
              <w:tabs>
                <w:tab w:val="left" w:pos="30"/>
              </w:tabs>
              <w:rPr>
                <w:lang w:val="ru-RU"/>
              </w:rPr>
            </w:pPr>
          </w:p>
          <w:p w:rsidR="00AF2810" w:rsidRDefault="00AF2810">
            <w:pPr>
              <w:tabs>
                <w:tab w:val="left" w:pos="30"/>
              </w:tabs>
            </w:pPr>
            <w:r>
              <w:t>_________________________________________________________/__________________/</w:t>
            </w:r>
          </w:p>
          <w:p w:rsidR="00AF2810" w:rsidRDefault="00AF2810">
            <w:r>
              <w:t xml:space="preserve">«___»_______________20__г.                   </w:t>
            </w:r>
          </w:p>
          <w:p w:rsidR="00AF2810" w:rsidRDefault="00AF2810"/>
          <w:p w:rsidR="00AF2810" w:rsidRDefault="00AF2810">
            <w:pPr>
              <w:tabs>
                <w:tab w:val="left" w:pos="30"/>
              </w:tabs>
            </w:pPr>
            <w:r>
              <w:t xml:space="preserve"> </w:t>
            </w:r>
          </w:p>
          <w:p w:rsidR="00AF2810" w:rsidRDefault="00AF2810">
            <w:pPr>
              <w:tabs>
                <w:tab w:val="left" w:pos="30"/>
              </w:tabs>
              <w:rPr>
                <w:highlight w:val="lightGray"/>
              </w:rPr>
            </w:pPr>
            <w:r>
              <w:rPr>
                <w:color w:val="000000"/>
              </w:rPr>
              <w:t xml:space="preserve">М.П.                                                                                                                    </w:t>
            </w:r>
            <w:r>
              <w:t xml:space="preserve">                        </w:t>
            </w:r>
          </w:p>
        </w:tc>
      </w:tr>
    </w:tbl>
    <w:p w:rsidR="00C76257" w:rsidRDefault="00C76257" w:rsidP="00A83551">
      <w:pPr>
        <w:ind w:firstLine="709"/>
        <w:jc w:val="both"/>
        <w:rPr>
          <w:i/>
          <w:sz w:val="28"/>
          <w:szCs w:val="28"/>
          <w:lang w:val="ru-RU"/>
        </w:rPr>
      </w:pPr>
    </w:p>
    <w:p w:rsidR="00AF2810" w:rsidRDefault="00AF2810" w:rsidP="00A83551">
      <w:pPr>
        <w:ind w:firstLine="709"/>
        <w:jc w:val="both"/>
        <w:rPr>
          <w:i/>
          <w:sz w:val="28"/>
          <w:szCs w:val="28"/>
          <w:lang w:val="ru-RU"/>
        </w:rPr>
        <w:sectPr w:rsidR="00AF2810" w:rsidSect="00AF2810">
          <w:footerReference w:type="even" r:id="rId10"/>
          <w:footerReference w:type="default" r:id="rId11"/>
          <w:type w:val="continuous"/>
          <w:pgSz w:w="11907" w:h="16840" w:code="9"/>
          <w:pgMar w:top="709" w:right="1134" w:bottom="709" w:left="1134" w:header="680" w:footer="680" w:gutter="0"/>
          <w:cols w:space="709"/>
          <w:titlePg/>
        </w:sectPr>
      </w:pPr>
    </w:p>
    <w:p w:rsidR="00AF7560" w:rsidRPr="001D2975" w:rsidRDefault="00AF7560" w:rsidP="001D2975">
      <w:pPr>
        <w:ind w:left="4536"/>
        <w:rPr>
          <w:sz w:val="28"/>
          <w:szCs w:val="20"/>
          <w:lang w:val="ru-RU"/>
        </w:rPr>
      </w:pPr>
      <w:r w:rsidRPr="001D2975">
        <w:rPr>
          <w:sz w:val="26"/>
          <w:lang w:val="ru-RU"/>
        </w:rPr>
        <w:lastRenderedPageBreak/>
        <w:t>Зав</w:t>
      </w:r>
      <w:r>
        <w:rPr>
          <w:sz w:val="26"/>
          <w:lang w:val="ru-RU"/>
        </w:rPr>
        <w:t>.</w:t>
      </w:r>
      <w:r w:rsidRPr="001D2975">
        <w:rPr>
          <w:sz w:val="26"/>
          <w:lang w:val="ru-RU"/>
        </w:rPr>
        <w:t xml:space="preserve"> кафедрой </w:t>
      </w:r>
      <w:r>
        <w:rPr>
          <w:sz w:val="26"/>
          <w:lang w:val="ru-RU"/>
        </w:rPr>
        <w:t>«</w:t>
      </w:r>
      <w:r w:rsidR="001D1594">
        <w:rPr>
          <w:sz w:val="26"/>
          <w:lang w:val="ru-RU"/>
        </w:rPr>
        <w:t>Математика и информатика», д.ф-м</w:t>
      </w:r>
      <w:r>
        <w:rPr>
          <w:sz w:val="26"/>
          <w:lang w:val="ru-RU"/>
        </w:rPr>
        <w:t>.н.,</w:t>
      </w:r>
      <w:r w:rsidRPr="001D2975">
        <w:rPr>
          <w:sz w:val="26"/>
          <w:lang w:val="ru-RU"/>
        </w:rPr>
        <w:t xml:space="preserve"> </w:t>
      </w:r>
      <w:r w:rsidR="001D1594">
        <w:rPr>
          <w:sz w:val="26"/>
          <w:lang w:val="ru-RU"/>
        </w:rPr>
        <w:t xml:space="preserve">Калайдина Е.Н. </w:t>
      </w:r>
    </w:p>
    <w:p w:rsidR="00AF7560" w:rsidRDefault="00AF7560" w:rsidP="00AC3B37">
      <w:pPr>
        <w:ind w:left="4536"/>
        <w:rPr>
          <w:sz w:val="26"/>
          <w:lang w:val="ru-RU"/>
        </w:rPr>
      </w:pPr>
      <w:r w:rsidRPr="001D2975">
        <w:rPr>
          <w:sz w:val="26"/>
          <w:lang w:val="ru-RU"/>
        </w:rPr>
        <w:t>студента (ки) __</w:t>
      </w:r>
      <w:r>
        <w:rPr>
          <w:sz w:val="26"/>
          <w:lang w:val="ru-RU"/>
        </w:rPr>
        <w:t>___</w:t>
      </w:r>
      <w:r w:rsidRPr="001D2975">
        <w:rPr>
          <w:sz w:val="26"/>
          <w:lang w:val="ru-RU"/>
        </w:rPr>
        <w:t xml:space="preserve">__ </w:t>
      </w:r>
      <w:r>
        <w:rPr>
          <w:sz w:val="26"/>
          <w:lang w:val="ru-RU"/>
        </w:rPr>
        <w:t>курса</w:t>
      </w:r>
    </w:p>
    <w:p w:rsidR="00AF7560" w:rsidRDefault="00AF7560" w:rsidP="00AC3B37">
      <w:pPr>
        <w:pBdr>
          <w:bottom w:val="single" w:sz="12" w:space="1" w:color="auto"/>
        </w:pBdr>
        <w:ind w:left="4536"/>
        <w:jc w:val="center"/>
        <w:rPr>
          <w:sz w:val="16"/>
          <w:szCs w:val="16"/>
          <w:lang w:val="ru-RU"/>
        </w:rPr>
      </w:pPr>
      <w:r>
        <w:rPr>
          <w:sz w:val="26"/>
          <w:lang w:val="ru-RU"/>
        </w:rPr>
        <w:t>______________________________________</w:t>
      </w:r>
      <w:r w:rsidRPr="00AC3B37">
        <w:rPr>
          <w:sz w:val="26"/>
          <w:lang w:val="ru-RU"/>
        </w:rPr>
        <w:t xml:space="preserve"> </w:t>
      </w:r>
      <w:r w:rsidRPr="00E1091C">
        <w:rPr>
          <w:sz w:val="16"/>
          <w:szCs w:val="16"/>
          <w:lang w:val="ru-RU"/>
        </w:rPr>
        <w:t>(</w:t>
      </w:r>
      <w:r w:rsidR="004A72E9">
        <w:rPr>
          <w:sz w:val="16"/>
          <w:szCs w:val="16"/>
          <w:lang w:val="ru-RU"/>
        </w:rPr>
        <w:t>Направление подготовки</w:t>
      </w:r>
      <w:r>
        <w:rPr>
          <w:sz w:val="16"/>
          <w:szCs w:val="16"/>
          <w:lang w:val="ru-RU"/>
        </w:rPr>
        <w:t>)</w:t>
      </w:r>
    </w:p>
    <w:p w:rsidR="00AF7560" w:rsidRPr="00807CD2" w:rsidRDefault="00AF7560" w:rsidP="00AC3B37">
      <w:pPr>
        <w:pBdr>
          <w:bottom w:val="single" w:sz="12" w:space="1" w:color="auto"/>
        </w:pBdr>
        <w:ind w:left="4536"/>
        <w:jc w:val="center"/>
        <w:rPr>
          <w:sz w:val="16"/>
          <w:szCs w:val="16"/>
          <w:lang w:val="ru-RU"/>
        </w:rPr>
      </w:pPr>
    </w:p>
    <w:p w:rsidR="00AF7560" w:rsidRDefault="00AF7560" w:rsidP="00AC3B37">
      <w:pPr>
        <w:ind w:left="4536"/>
        <w:jc w:val="center"/>
        <w:rPr>
          <w:sz w:val="16"/>
          <w:szCs w:val="16"/>
          <w:lang w:val="ru-RU"/>
        </w:rPr>
      </w:pPr>
    </w:p>
    <w:p w:rsidR="00AF7560" w:rsidRDefault="00AF7560" w:rsidP="00AC3B37">
      <w:pPr>
        <w:ind w:left="4536"/>
        <w:jc w:val="center"/>
        <w:rPr>
          <w:sz w:val="16"/>
          <w:szCs w:val="16"/>
          <w:lang w:val="ru-RU"/>
        </w:rPr>
      </w:pPr>
    </w:p>
    <w:p w:rsidR="00AF7560" w:rsidRPr="00807CD2" w:rsidRDefault="00AF7560" w:rsidP="00AC3B37">
      <w:pPr>
        <w:ind w:left="4536"/>
        <w:jc w:val="center"/>
        <w:rPr>
          <w:sz w:val="16"/>
          <w:szCs w:val="16"/>
          <w:lang w:val="ru-RU"/>
        </w:rPr>
      </w:pPr>
    </w:p>
    <w:p w:rsidR="00AF7560" w:rsidRDefault="00AF7560" w:rsidP="00807CD2">
      <w:pPr>
        <w:pBdr>
          <w:top w:val="single" w:sz="12" w:space="1" w:color="auto"/>
          <w:bottom w:val="single" w:sz="12" w:space="1" w:color="auto"/>
        </w:pBdr>
        <w:ind w:left="4536"/>
        <w:jc w:val="center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(</w:t>
      </w:r>
      <w:r w:rsidRPr="00807CD2">
        <w:rPr>
          <w:sz w:val="16"/>
          <w:szCs w:val="16"/>
          <w:lang w:val="ru-RU"/>
        </w:rPr>
        <w:t xml:space="preserve">№ студ. </w:t>
      </w:r>
      <w:r>
        <w:rPr>
          <w:sz w:val="16"/>
          <w:szCs w:val="16"/>
          <w:lang w:val="ru-RU"/>
        </w:rPr>
        <w:t>б</w:t>
      </w:r>
      <w:r w:rsidRPr="00807CD2">
        <w:rPr>
          <w:sz w:val="16"/>
          <w:szCs w:val="16"/>
          <w:lang w:val="ru-RU"/>
        </w:rPr>
        <w:t>илета</w:t>
      </w:r>
      <w:r>
        <w:rPr>
          <w:sz w:val="16"/>
          <w:szCs w:val="16"/>
          <w:lang w:val="ru-RU"/>
        </w:rPr>
        <w:t>)</w:t>
      </w:r>
    </w:p>
    <w:p w:rsidR="00AF7560" w:rsidRDefault="00AF7560" w:rsidP="00807CD2">
      <w:pPr>
        <w:pBdr>
          <w:top w:val="single" w:sz="12" w:space="1" w:color="auto"/>
          <w:bottom w:val="single" w:sz="12" w:space="1" w:color="auto"/>
        </w:pBdr>
        <w:ind w:left="4536"/>
        <w:jc w:val="center"/>
        <w:rPr>
          <w:sz w:val="16"/>
          <w:szCs w:val="16"/>
          <w:lang w:val="ru-RU"/>
        </w:rPr>
      </w:pPr>
    </w:p>
    <w:p w:rsidR="00AF7560" w:rsidRPr="00807CD2" w:rsidRDefault="00AF7560" w:rsidP="00807CD2">
      <w:pPr>
        <w:pBdr>
          <w:top w:val="single" w:sz="12" w:space="1" w:color="auto"/>
          <w:bottom w:val="single" w:sz="12" w:space="1" w:color="auto"/>
        </w:pBdr>
        <w:ind w:left="4536"/>
        <w:jc w:val="center"/>
        <w:rPr>
          <w:sz w:val="16"/>
          <w:szCs w:val="16"/>
          <w:lang w:val="ru-RU"/>
        </w:rPr>
      </w:pPr>
    </w:p>
    <w:p w:rsidR="00AF7560" w:rsidRPr="00807CD2" w:rsidRDefault="00AF7560" w:rsidP="00807CD2">
      <w:pPr>
        <w:ind w:left="4536"/>
        <w:jc w:val="center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(</w:t>
      </w:r>
      <w:r w:rsidRPr="00807CD2">
        <w:rPr>
          <w:sz w:val="16"/>
          <w:szCs w:val="16"/>
          <w:lang w:val="ru-RU"/>
        </w:rPr>
        <w:t>Фамилия, имя, отчество</w:t>
      </w:r>
      <w:r>
        <w:rPr>
          <w:sz w:val="16"/>
          <w:szCs w:val="16"/>
          <w:lang w:val="ru-RU"/>
        </w:rPr>
        <w:t>)</w:t>
      </w:r>
    </w:p>
    <w:p w:rsidR="00AF7560" w:rsidRPr="001D2975" w:rsidRDefault="00AF7560" w:rsidP="001D2975">
      <w:pPr>
        <w:ind w:left="4536"/>
        <w:rPr>
          <w:lang w:val="ru-RU"/>
        </w:rPr>
      </w:pPr>
      <w:r w:rsidRPr="001D2975">
        <w:rPr>
          <w:sz w:val="26"/>
          <w:lang w:val="ru-RU"/>
        </w:rPr>
        <w:t>__________</w:t>
      </w:r>
      <w:r>
        <w:rPr>
          <w:sz w:val="26"/>
          <w:lang w:val="ru-RU"/>
        </w:rPr>
        <w:t>_____________________</w:t>
      </w:r>
      <w:r w:rsidRPr="001D2975">
        <w:rPr>
          <w:sz w:val="26"/>
          <w:lang w:val="ru-RU"/>
        </w:rPr>
        <w:t xml:space="preserve">________ </w:t>
      </w:r>
    </w:p>
    <w:p w:rsidR="00AF7560" w:rsidRPr="001D2975" w:rsidRDefault="00AF7560" w:rsidP="001D2975">
      <w:pPr>
        <w:ind w:left="4536"/>
        <w:rPr>
          <w:sz w:val="28"/>
          <w:szCs w:val="20"/>
          <w:lang w:val="ru-RU"/>
        </w:rPr>
      </w:pPr>
    </w:p>
    <w:p w:rsidR="00AF7560" w:rsidRPr="001D2975" w:rsidRDefault="00AF7560" w:rsidP="001D2975">
      <w:pPr>
        <w:ind w:left="3402"/>
        <w:rPr>
          <w:sz w:val="28"/>
          <w:lang w:val="ru-RU"/>
        </w:rPr>
      </w:pPr>
    </w:p>
    <w:p w:rsidR="00AF7560" w:rsidRPr="001D2975" w:rsidRDefault="00AF7560" w:rsidP="001D2975">
      <w:pPr>
        <w:ind w:left="3402"/>
        <w:rPr>
          <w:sz w:val="28"/>
          <w:lang w:val="ru-RU"/>
        </w:rPr>
      </w:pPr>
    </w:p>
    <w:p w:rsidR="00AF7560" w:rsidRPr="001D2975" w:rsidRDefault="00AF7560" w:rsidP="001D2975">
      <w:pPr>
        <w:ind w:left="3402"/>
        <w:rPr>
          <w:sz w:val="28"/>
          <w:lang w:val="ru-RU"/>
        </w:rPr>
      </w:pPr>
    </w:p>
    <w:p w:rsidR="00AF7560" w:rsidRPr="001D2975" w:rsidRDefault="00AF7560" w:rsidP="001D2975">
      <w:pPr>
        <w:ind w:left="3402"/>
        <w:rPr>
          <w:sz w:val="28"/>
          <w:lang w:val="ru-RU"/>
        </w:rPr>
      </w:pPr>
      <w:r w:rsidRPr="001D2975">
        <w:rPr>
          <w:sz w:val="28"/>
          <w:lang w:val="ru-RU"/>
        </w:rPr>
        <w:t>Заявление</w:t>
      </w:r>
    </w:p>
    <w:p w:rsidR="00AF7560" w:rsidRPr="001D2975" w:rsidRDefault="00AF7560" w:rsidP="001D2975">
      <w:pPr>
        <w:ind w:firstLine="567"/>
        <w:rPr>
          <w:sz w:val="28"/>
          <w:lang w:val="ru-RU"/>
        </w:rPr>
      </w:pPr>
    </w:p>
    <w:p w:rsidR="00AF7560" w:rsidRPr="001D2975" w:rsidRDefault="00AF7560" w:rsidP="001D2975">
      <w:pPr>
        <w:ind w:firstLine="426"/>
        <w:rPr>
          <w:lang w:val="ru-RU"/>
        </w:rPr>
      </w:pPr>
      <w:r w:rsidRPr="001D2975">
        <w:rPr>
          <w:sz w:val="26"/>
          <w:lang w:val="ru-RU"/>
        </w:rPr>
        <w:t xml:space="preserve">Прошу предоставить мне с </w:t>
      </w:r>
      <w:r w:rsidRPr="001D2975">
        <w:rPr>
          <w:lang w:val="ru-RU"/>
        </w:rPr>
        <w:t>«___» _________ 20</w:t>
      </w:r>
      <w:r>
        <w:rPr>
          <w:lang w:val="ru-RU"/>
        </w:rPr>
        <w:t>1</w:t>
      </w:r>
      <w:r w:rsidRPr="001D2975">
        <w:rPr>
          <w:lang w:val="ru-RU"/>
        </w:rPr>
        <w:t>__г.  по «___»  ___________ 20</w:t>
      </w:r>
      <w:r>
        <w:rPr>
          <w:lang w:val="ru-RU"/>
        </w:rPr>
        <w:t>1</w:t>
      </w:r>
      <w:r w:rsidRPr="001D2975">
        <w:rPr>
          <w:lang w:val="ru-RU"/>
        </w:rPr>
        <w:t xml:space="preserve">__г. </w:t>
      </w:r>
    </w:p>
    <w:p w:rsidR="00AF7560" w:rsidRPr="001D2975" w:rsidRDefault="00AF7560" w:rsidP="001D2975">
      <w:pPr>
        <w:rPr>
          <w:sz w:val="26"/>
          <w:szCs w:val="20"/>
          <w:lang w:val="ru-RU"/>
        </w:rPr>
      </w:pPr>
    </w:p>
    <w:p w:rsidR="00AF7560" w:rsidRDefault="00AF7560" w:rsidP="001D2975">
      <w:pPr>
        <w:rPr>
          <w:sz w:val="26"/>
          <w:lang w:val="ru-RU"/>
        </w:rPr>
      </w:pPr>
      <w:r w:rsidRPr="001D2975">
        <w:rPr>
          <w:sz w:val="26"/>
          <w:lang w:val="ru-RU"/>
        </w:rPr>
        <w:t xml:space="preserve">место для прохождения </w:t>
      </w:r>
      <w:r w:rsidR="00BB73DF">
        <w:rPr>
          <w:sz w:val="26"/>
          <w:lang w:val="ru-RU"/>
        </w:rPr>
        <w:t xml:space="preserve">учебной </w:t>
      </w:r>
      <w:r>
        <w:rPr>
          <w:sz w:val="26"/>
          <w:lang w:val="ru-RU"/>
        </w:rPr>
        <w:t xml:space="preserve"> практики в _________</w:t>
      </w:r>
      <w:r w:rsidR="004A72E9">
        <w:rPr>
          <w:sz w:val="26"/>
          <w:lang w:val="ru-RU"/>
        </w:rPr>
        <w:t>________________</w:t>
      </w:r>
      <w:r>
        <w:rPr>
          <w:sz w:val="26"/>
          <w:lang w:val="ru-RU"/>
        </w:rPr>
        <w:t>____</w:t>
      </w:r>
      <w:r>
        <w:rPr>
          <w:sz w:val="26"/>
          <w:lang w:val="ru-RU"/>
        </w:rPr>
        <w:br/>
      </w:r>
    </w:p>
    <w:p w:rsidR="00AF7560" w:rsidRPr="001D2975" w:rsidRDefault="00AF7560" w:rsidP="00E1091C">
      <w:pPr>
        <w:jc w:val="center"/>
        <w:rPr>
          <w:sz w:val="18"/>
          <w:szCs w:val="18"/>
          <w:lang w:val="ru-RU"/>
        </w:rPr>
      </w:pPr>
      <w:r>
        <w:rPr>
          <w:sz w:val="26"/>
          <w:lang w:val="ru-RU"/>
        </w:rPr>
        <w:t>__________________________________________________________________________</w:t>
      </w:r>
      <w:r w:rsidRPr="001D2975">
        <w:rPr>
          <w:sz w:val="26"/>
          <w:lang w:val="ru-RU"/>
        </w:rPr>
        <w:t xml:space="preserve"> </w:t>
      </w:r>
      <w:r w:rsidRPr="001D2975">
        <w:rPr>
          <w:sz w:val="26"/>
          <w:u w:val="single"/>
          <w:lang w:val="ru-RU"/>
        </w:rPr>
        <w:t xml:space="preserve">  </w:t>
      </w:r>
      <w:r>
        <w:rPr>
          <w:sz w:val="26"/>
          <w:u w:val="single"/>
          <w:lang w:val="ru-RU"/>
        </w:rPr>
        <w:br/>
      </w:r>
      <w:r w:rsidRPr="001D2975">
        <w:rPr>
          <w:sz w:val="18"/>
          <w:szCs w:val="18"/>
          <w:lang w:val="ru-RU"/>
        </w:rPr>
        <w:t xml:space="preserve">  (</w:t>
      </w:r>
      <w:r>
        <w:rPr>
          <w:sz w:val="18"/>
          <w:szCs w:val="18"/>
          <w:lang w:val="ru-RU"/>
        </w:rPr>
        <w:t>Н</w:t>
      </w:r>
      <w:r w:rsidRPr="001D2975">
        <w:rPr>
          <w:sz w:val="18"/>
          <w:szCs w:val="18"/>
          <w:lang w:val="ru-RU"/>
        </w:rPr>
        <w:t>аименование организации)</w:t>
      </w:r>
    </w:p>
    <w:p w:rsidR="00AF7560" w:rsidRPr="001D2975" w:rsidRDefault="00AF7560" w:rsidP="001D2975">
      <w:pPr>
        <w:ind w:firstLine="709"/>
        <w:rPr>
          <w:sz w:val="20"/>
          <w:szCs w:val="20"/>
          <w:lang w:val="ru-RU"/>
        </w:rPr>
      </w:pPr>
    </w:p>
    <w:p w:rsidR="00AF7560" w:rsidRPr="001D2975" w:rsidRDefault="00AF7560" w:rsidP="001D2975">
      <w:pPr>
        <w:ind w:firstLine="709"/>
        <w:rPr>
          <w:sz w:val="26"/>
          <w:lang w:val="ru-RU"/>
        </w:rPr>
      </w:pPr>
    </w:p>
    <w:p w:rsidR="00AF7560" w:rsidRDefault="00AF7560" w:rsidP="001D2975">
      <w:pPr>
        <w:ind w:firstLine="709"/>
        <w:rPr>
          <w:sz w:val="26"/>
          <w:lang w:val="ru-RU"/>
        </w:rPr>
      </w:pPr>
    </w:p>
    <w:p w:rsidR="00AF7560" w:rsidRPr="001D2975" w:rsidRDefault="00AF7560" w:rsidP="001D2975">
      <w:pPr>
        <w:ind w:firstLine="709"/>
        <w:rPr>
          <w:sz w:val="26"/>
          <w:lang w:val="ru-RU"/>
        </w:rPr>
      </w:pPr>
      <w:r w:rsidRPr="001D2975">
        <w:rPr>
          <w:sz w:val="26"/>
          <w:lang w:val="ru-RU"/>
        </w:rPr>
        <w:t>Контактный телефон (студента)___________________________.</w:t>
      </w:r>
    </w:p>
    <w:p w:rsidR="00AF7560" w:rsidRDefault="00AF7560" w:rsidP="001D2975">
      <w:pPr>
        <w:ind w:firstLine="709"/>
        <w:rPr>
          <w:sz w:val="26"/>
          <w:lang w:val="ru-RU"/>
        </w:rPr>
      </w:pPr>
    </w:p>
    <w:p w:rsidR="00AF7560" w:rsidRPr="001D2975" w:rsidRDefault="00AF7560" w:rsidP="001D2975">
      <w:pPr>
        <w:ind w:firstLine="709"/>
        <w:rPr>
          <w:sz w:val="26"/>
          <w:lang w:val="ru-RU"/>
        </w:rPr>
      </w:pPr>
    </w:p>
    <w:p w:rsidR="00AF7560" w:rsidRPr="00E1091C" w:rsidRDefault="00AF7560" w:rsidP="00E1091C">
      <w:pPr>
        <w:ind w:left="709"/>
        <w:rPr>
          <w:sz w:val="26"/>
          <w:lang w:val="ru-RU"/>
        </w:rPr>
      </w:pPr>
      <w:r w:rsidRPr="00E1091C">
        <w:rPr>
          <w:sz w:val="26"/>
          <w:lang w:val="ru-RU"/>
        </w:rPr>
        <w:t>Дата __</w:t>
      </w:r>
      <w:r>
        <w:rPr>
          <w:sz w:val="26"/>
          <w:lang w:val="ru-RU"/>
        </w:rPr>
        <w:t>____</w:t>
      </w:r>
      <w:r w:rsidRPr="00E1091C">
        <w:rPr>
          <w:sz w:val="26"/>
          <w:lang w:val="ru-RU"/>
        </w:rPr>
        <w:t xml:space="preserve">_______                                          </w:t>
      </w:r>
      <w:r>
        <w:rPr>
          <w:sz w:val="26"/>
          <w:lang w:val="ru-RU"/>
        </w:rPr>
        <w:t>_________________</w:t>
      </w:r>
      <w:r w:rsidRPr="00E1091C">
        <w:rPr>
          <w:sz w:val="26"/>
          <w:lang w:val="ru-RU"/>
        </w:rPr>
        <w:t xml:space="preserve"> </w:t>
      </w:r>
      <w:r>
        <w:rPr>
          <w:sz w:val="26"/>
          <w:lang w:val="ru-RU"/>
        </w:rPr>
        <w:br/>
      </w:r>
      <w:r w:rsidRPr="00E1091C">
        <w:rPr>
          <w:sz w:val="26"/>
          <w:lang w:val="ru-RU"/>
        </w:rPr>
        <w:t xml:space="preserve">               </w:t>
      </w:r>
      <w:r>
        <w:rPr>
          <w:sz w:val="26"/>
          <w:lang w:val="ru-RU"/>
        </w:rPr>
        <w:t xml:space="preserve">                                                            </w:t>
      </w:r>
      <w:r w:rsidRPr="00E1091C">
        <w:rPr>
          <w:sz w:val="26"/>
          <w:lang w:val="ru-RU"/>
        </w:rPr>
        <w:t xml:space="preserve">          </w:t>
      </w:r>
      <w:r w:rsidRPr="00E1091C">
        <w:rPr>
          <w:sz w:val="16"/>
          <w:szCs w:val="16"/>
          <w:lang w:val="ru-RU"/>
        </w:rPr>
        <w:t>(Подпись)</w:t>
      </w:r>
      <w:r w:rsidRPr="00E1091C">
        <w:rPr>
          <w:sz w:val="26"/>
          <w:lang w:val="ru-RU"/>
        </w:rPr>
        <w:t xml:space="preserve">   </w:t>
      </w:r>
    </w:p>
    <w:p w:rsidR="00AF7560" w:rsidRPr="00E1091C" w:rsidRDefault="00AF7560" w:rsidP="001D2975">
      <w:pPr>
        <w:ind w:right="-766" w:firstLine="5103"/>
        <w:jc w:val="both"/>
        <w:rPr>
          <w:sz w:val="28"/>
          <w:lang w:val="ru-RU"/>
        </w:rPr>
      </w:pPr>
    </w:p>
    <w:p w:rsidR="00AF7560" w:rsidRPr="00E1091C" w:rsidRDefault="00AF7560" w:rsidP="001D2975">
      <w:pPr>
        <w:rPr>
          <w:sz w:val="28"/>
          <w:lang w:val="ru-RU"/>
        </w:rPr>
      </w:pPr>
    </w:p>
    <w:p w:rsidR="00AF7560" w:rsidRPr="00E1091C" w:rsidRDefault="00AF7560" w:rsidP="001D2975">
      <w:pPr>
        <w:rPr>
          <w:sz w:val="28"/>
          <w:lang w:val="ru-RU"/>
        </w:rPr>
      </w:pPr>
    </w:p>
    <w:p w:rsidR="00AF7560" w:rsidRDefault="00AF7560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AF7560" w:rsidRDefault="00AF7560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AF7560" w:rsidRDefault="00AF7560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AF7560" w:rsidRDefault="00AF7560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AF7560" w:rsidRDefault="00AF7560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C76257" w:rsidRDefault="00C76257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C76257" w:rsidRDefault="00C76257" w:rsidP="0065035E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AF7560" w:rsidRDefault="00AF7560" w:rsidP="00A83551">
      <w:pPr>
        <w:ind w:firstLine="709"/>
        <w:jc w:val="both"/>
        <w:rPr>
          <w:sz w:val="28"/>
          <w:szCs w:val="28"/>
          <w:lang w:val="ru-RU"/>
        </w:rPr>
      </w:pPr>
    </w:p>
    <w:p w:rsidR="00BB73DF" w:rsidRDefault="00BB73DF" w:rsidP="00A83551">
      <w:pPr>
        <w:ind w:firstLine="709"/>
        <w:jc w:val="both"/>
        <w:rPr>
          <w:i/>
          <w:sz w:val="28"/>
          <w:szCs w:val="28"/>
          <w:lang w:val="ru-RU"/>
        </w:rPr>
      </w:pPr>
    </w:p>
    <w:p w:rsidR="00BB73DF" w:rsidRDefault="00BB73DF" w:rsidP="00A83551">
      <w:pPr>
        <w:ind w:firstLine="709"/>
        <w:jc w:val="both"/>
        <w:rPr>
          <w:i/>
          <w:sz w:val="28"/>
          <w:szCs w:val="28"/>
          <w:lang w:val="ru-RU"/>
        </w:rPr>
      </w:pPr>
    </w:p>
    <w:p w:rsidR="00AF7560" w:rsidRPr="00912136" w:rsidRDefault="00AF7560" w:rsidP="00760E07">
      <w:pPr>
        <w:jc w:val="center"/>
        <w:rPr>
          <w:sz w:val="22"/>
          <w:szCs w:val="22"/>
          <w:lang w:val="ru-RU"/>
        </w:rPr>
      </w:pPr>
      <w:r w:rsidRPr="00912136">
        <w:rPr>
          <w:sz w:val="22"/>
          <w:szCs w:val="22"/>
          <w:lang w:val="ru-RU"/>
        </w:rPr>
        <w:lastRenderedPageBreak/>
        <w:t>ФЕДЕРАЛЬНОЕ ГОСУДАРСТВЕННОЕ ОБРАЗОВАТЕЛЬНОЕ БЮДЖЕТНОЕ УЧРЕЖДЕНИЕ ВЫСШЕГО ПРОФЕССИОНАЛЬНОГО ОБРАЗОВАНИЯ</w:t>
      </w:r>
    </w:p>
    <w:p w:rsidR="00AF7560" w:rsidRPr="00912136" w:rsidRDefault="00AF7560" w:rsidP="00760E07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 xml:space="preserve">ФИНАНСОВЫЙ УНИВЕРСИТЕТ </w:t>
      </w:r>
    </w:p>
    <w:p w:rsidR="00AF7560" w:rsidRPr="00912136" w:rsidRDefault="00AF7560" w:rsidP="00760E07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>ПРИ ПРАВИТЕЛЬСТВЕ РОССИЙСКОЙ ФЕДЕРАЦИИ</w:t>
      </w:r>
    </w:p>
    <w:p w:rsidR="00AF7560" w:rsidRPr="006C43A8" w:rsidRDefault="00AF7560" w:rsidP="00760E07">
      <w:pPr>
        <w:jc w:val="center"/>
        <w:rPr>
          <w:b/>
          <w:lang w:val="ru-RU"/>
        </w:rPr>
      </w:pPr>
      <w:r w:rsidRPr="006C43A8">
        <w:rPr>
          <w:b/>
          <w:lang w:val="ru-RU"/>
        </w:rPr>
        <w:t>(Финансовый университет)</w:t>
      </w:r>
    </w:p>
    <w:p w:rsidR="00AF7560" w:rsidRPr="006C43A8" w:rsidRDefault="00AF7560" w:rsidP="00760E07">
      <w:pPr>
        <w:jc w:val="center"/>
        <w:rPr>
          <w:b/>
          <w:lang w:val="ru-RU"/>
        </w:rPr>
      </w:pPr>
    </w:p>
    <w:p w:rsidR="00AF7560" w:rsidRPr="006C43A8" w:rsidRDefault="00AF7560" w:rsidP="00760E07">
      <w:pPr>
        <w:jc w:val="center"/>
        <w:rPr>
          <w:b/>
          <w:lang w:val="ru-RU"/>
        </w:rPr>
      </w:pPr>
      <w:r w:rsidRPr="006C43A8">
        <w:rPr>
          <w:b/>
          <w:lang w:val="ru-RU"/>
        </w:rPr>
        <w:t>Краснодарский филиал Финуниверситета</w:t>
      </w:r>
    </w:p>
    <w:p w:rsidR="00AF7560" w:rsidRPr="006C43A8" w:rsidRDefault="00AF7560" w:rsidP="00760E07">
      <w:pPr>
        <w:jc w:val="center"/>
        <w:rPr>
          <w:b/>
          <w:lang w:val="ru-RU"/>
        </w:rPr>
      </w:pPr>
    </w:p>
    <w:p w:rsidR="00AF7560" w:rsidRPr="006C43A8" w:rsidRDefault="00AF7560" w:rsidP="004E3ECC">
      <w:pPr>
        <w:jc w:val="center"/>
        <w:rPr>
          <w:lang w:val="ru-RU"/>
        </w:rPr>
      </w:pPr>
      <w:r w:rsidRPr="006C43A8">
        <w:rPr>
          <w:lang w:val="ru-RU"/>
        </w:rPr>
        <w:t>Кафедра «</w:t>
      </w:r>
      <w:r w:rsidR="004E3ECC">
        <w:rPr>
          <w:lang w:val="ru-RU"/>
        </w:rPr>
        <w:t>Математика и информатика</w:t>
      </w:r>
      <w:r w:rsidRPr="006C43A8">
        <w:rPr>
          <w:lang w:val="ru-RU"/>
        </w:rPr>
        <w:t>»</w:t>
      </w:r>
    </w:p>
    <w:p w:rsidR="00AF7560" w:rsidRPr="006C43A8" w:rsidRDefault="00AF7560" w:rsidP="00760E07">
      <w:pPr>
        <w:pStyle w:val="ac"/>
        <w:ind w:firstLine="720"/>
        <w:jc w:val="both"/>
        <w:rPr>
          <w:sz w:val="28"/>
          <w:szCs w:val="28"/>
          <w:lang w:val="ru-RU"/>
        </w:rPr>
      </w:pPr>
    </w:p>
    <w:p w:rsidR="00AF7560" w:rsidRPr="00A83551" w:rsidRDefault="00AF7560" w:rsidP="00760E07">
      <w:pPr>
        <w:widowControl w:val="0"/>
        <w:suppressAutoHyphens/>
        <w:ind w:left="5245"/>
        <w:jc w:val="center"/>
        <w:rPr>
          <w:b/>
          <w:lang w:val="ru-RU"/>
        </w:rPr>
      </w:pPr>
      <w:r w:rsidRPr="00A83551">
        <w:rPr>
          <w:b/>
          <w:lang w:val="ru-RU"/>
        </w:rPr>
        <w:t>«Утверждаю»</w:t>
      </w:r>
    </w:p>
    <w:p w:rsidR="00AF7560" w:rsidRPr="00A83551" w:rsidRDefault="00AF7560" w:rsidP="00760E07">
      <w:pPr>
        <w:ind w:firstLine="601"/>
        <w:jc w:val="right"/>
        <w:rPr>
          <w:lang w:val="ru-RU"/>
        </w:rPr>
      </w:pPr>
      <w:r w:rsidRPr="00A83551">
        <w:rPr>
          <w:lang w:val="ru-RU"/>
        </w:rPr>
        <w:t xml:space="preserve">                        Зав. кафедрой  «</w:t>
      </w:r>
      <w:r w:rsidR="001D1594">
        <w:rPr>
          <w:lang w:val="ru-RU"/>
        </w:rPr>
        <w:t>Математика и информатика</w:t>
      </w:r>
      <w:r w:rsidRPr="00A83551">
        <w:rPr>
          <w:lang w:val="ru-RU"/>
        </w:rPr>
        <w:t>»</w:t>
      </w:r>
    </w:p>
    <w:p w:rsidR="00AF7560" w:rsidRPr="00A83551" w:rsidRDefault="00AF7560" w:rsidP="00760E07">
      <w:pPr>
        <w:ind w:firstLine="601"/>
        <w:jc w:val="right"/>
        <w:rPr>
          <w:lang w:val="ru-RU"/>
        </w:rPr>
      </w:pPr>
      <w:r w:rsidRPr="00A83551">
        <w:rPr>
          <w:lang w:val="ru-RU"/>
        </w:rPr>
        <w:t>д.</w:t>
      </w:r>
      <w:r w:rsidR="001D1594">
        <w:rPr>
          <w:lang w:val="ru-RU"/>
        </w:rPr>
        <w:t>ф-м.н.</w:t>
      </w:r>
      <w:r w:rsidRPr="00A83551">
        <w:rPr>
          <w:lang w:val="ru-RU"/>
        </w:rPr>
        <w:t xml:space="preserve">____________ </w:t>
      </w:r>
      <w:r w:rsidR="001D1594">
        <w:rPr>
          <w:lang w:val="ru-RU"/>
        </w:rPr>
        <w:t>Е.Н. Калайдин</w:t>
      </w:r>
    </w:p>
    <w:p w:rsidR="00AF7560" w:rsidRPr="00A83551" w:rsidRDefault="00AF7560" w:rsidP="00760E07">
      <w:pPr>
        <w:jc w:val="right"/>
        <w:rPr>
          <w:lang w:val="ru-RU"/>
        </w:rPr>
      </w:pPr>
      <w:r w:rsidRPr="00A83551">
        <w:rPr>
          <w:lang w:val="ru-RU"/>
        </w:rPr>
        <w:t xml:space="preserve">                «____» _____________________ 201</w:t>
      </w:r>
      <w:r w:rsidR="001D1594">
        <w:rPr>
          <w:u w:val="single"/>
          <w:lang w:val="ru-RU"/>
        </w:rPr>
        <w:t xml:space="preserve">   </w:t>
      </w:r>
      <w:r w:rsidRPr="00A83551">
        <w:rPr>
          <w:lang w:val="ru-RU"/>
        </w:rPr>
        <w:t xml:space="preserve"> г.</w:t>
      </w:r>
    </w:p>
    <w:p w:rsidR="00AF7560" w:rsidRPr="00A83551" w:rsidRDefault="00AF7560" w:rsidP="00760E07">
      <w:pPr>
        <w:widowControl w:val="0"/>
        <w:suppressAutoHyphens/>
        <w:ind w:left="5245"/>
        <w:rPr>
          <w:lang w:val="ru-RU"/>
        </w:rPr>
      </w:pPr>
    </w:p>
    <w:p w:rsidR="00AF7560" w:rsidRPr="00A83551" w:rsidRDefault="00AF7560" w:rsidP="00760E07">
      <w:pPr>
        <w:rPr>
          <w:lang w:val="ru-RU"/>
        </w:rPr>
      </w:pPr>
      <w:r w:rsidRPr="00A83551">
        <w:rPr>
          <w:lang w:val="ru-RU"/>
        </w:rPr>
        <w:t>Студент ________________________________________________________________________</w:t>
      </w:r>
    </w:p>
    <w:p w:rsidR="00AF7560" w:rsidRPr="00A83551" w:rsidRDefault="00AF7560" w:rsidP="00760E07">
      <w:pPr>
        <w:jc w:val="center"/>
        <w:rPr>
          <w:sz w:val="20"/>
          <w:szCs w:val="20"/>
          <w:lang w:val="ru-RU"/>
        </w:rPr>
      </w:pPr>
      <w:r w:rsidRPr="00A83551">
        <w:rPr>
          <w:sz w:val="20"/>
          <w:szCs w:val="20"/>
          <w:lang w:val="ru-RU"/>
        </w:rPr>
        <w:t>(</w:t>
      </w:r>
      <w:r w:rsidR="003225B3">
        <w:rPr>
          <w:sz w:val="20"/>
          <w:szCs w:val="20"/>
          <w:lang w:val="ru-RU"/>
        </w:rPr>
        <w:t>Ф</w:t>
      </w:r>
      <w:r w:rsidRPr="00A83551">
        <w:rPr>
          <w:sz w:val="20"/>
          <w:szCs w:val="20"/>
          <w:lang w:val="ru-RU"/>
        </w:rPr>
        <w:t>амилия, имя, отчество)</w:t>
      </w:r>
    </w:p>
    <w:p w:rsidR="00AF7560" w:rsidRPr="00A83551" w:rsidRDefault="004A72E9" w:rsidP="00760E07">
      <w:pPr>
        <w:rPr>
          <w:lang w:val="ru-RU"/>
        </w:rPr>
      </w:pPr>
      <w:r>
        <w:rPr>
          <w:lang w:val="ru-RU"/>
        </w:rPr>
        <w:t>Направление подготовки</w:t>
      </w:r>
      <w:r w:rsidR="00AF7560" w:rsidRPr="00A83551">
        <w:rPr>
          <w:lang w:val="ru-RU"/>
        </w:rPr>
        <w:t xml:space="preserve"> </w:t>
      </w:r>
      <w:r>
        <w:rPr>
          <w:lang w:val="ru-RU"/>
        </w:rPr>
        <w:t>_______</w:t>
      </w:r>
      <w:r w:rsidR="00AF7560">
        <w:rPr>
          <w:lang w:val="ru-RU"/>
        </w:rPr>
        <w:t>___________</w:t>
      </w:r>
      <w:r w:rsidR="00AF7560" w:rsidRPr="00A83551">
        <w:rPr>
          <w:lang w:val="ru-RU"/>
        </w:rPr>
        <w:t>________________________________________</w:t>
      </w:r>
    </w:p>
    <w:p w:rsidR="00AF7560" w:rsidRPr="00A83551" w:rsidRDefault="00AF7560" w:rsidP="00760E07">
      <w:pPr>
        <w:rPr>
          <w:lang w:val="ru-RU"/>
        </w:rPr>
      </w:pPr>
      <w:r w:rsidRPr="00A83551">
        <w:rPr>
          <w:lang w:val="ru-RU"/>
        </w:rPr>
        <w:t>Номер студенческого билета_________________</w:t>
      </w:r>
      <w:r>
        <w:rPr>
          <w:lang w:val="ru-RU"/>
        </w:rPr>
        <w:t>________________________________</w:t>
      </w:r>
      <w:r w:rsidRPr="00A83551">
        <w:rPr>
          <w:lang w:val="ru-RU"/>
        </w:rPr>
        <w:t>______</w:t>
      </w:r>
    </w:p>
    <w:p w:rsidR="00AF7560" w:rsidRPr="00A83551" w:rsidRDefault="00AF7560" w:rsidP="00760E07">
      <w:pPr>
        <w:rPr>
          <w:lang w:val="ru-RU"/>
        </w:rPr>
      </w:pPr>
      <w:r w:rsidRPr="00A83551">
        <w:rPr>
          <w:lang w:val="ru-RU"/>
        </w:rPr>
        <w:t xml:space="preserve">Дом. </w:t>
      </w:r>
      <w:r>
        <w:rPr>
          <w:lang w:val="ru-RU"/>
        </w:rPr>
        <w:t>т</w:t>
      </w:r>
      <w:r w:rsidRPr="00A83551">
        <w:rPr>
          <w:lang w:val="ru-RU"/>
        </w:rPr>
        <w:t>елефон</w:t>
      </w:r>
      <w:r>
        <w:rPr>
          <w:lang w:val="ru-RU"/>
        </w:rPr>
        <w:t>,</w:t>
      </w:r>
      <w:r w:rsidRPr="00A83551">
        <w:rPr>
          <w:lang w:val="ru-RU"/>
        </w:rPr>
        <w:t xml:space="preserve"> раб.</w:t>
      </w:r>
      <w:r>
        <w:rPr>
          <w:lang w:val="ru-RU"/>
        </w:rPr>
        <w:t>,</w:t>
      </w:r>
      <w:r w:rsidRPr="00A83551">
        <w:rPr>
          <w:lang w:val="ru-RU"/>
        </w:rPr>
        <w:t xml:space="preserve"> сот., </w:t>
      </w:r>
      <w:r>
        <w:t>E</w:t>
      </w:r>
      <w:r w:rsidRPr="00A83551">
        <w:rPr>
          <w:lang w:val="ru-RU"/>
        </w:rPr>
        <w:t>-</w:t>
      </w:r>
      <w:r>
        <w:t>mail</w:t>
      </w:r>
      <w:r w:rsidRPr="00A83551">
        <w:rPr>
          <w:lang w:val="ru-RU"/>
        </w:rPr>
        <w:t>_____________________________________________________</w:t>
      </w:r>
    </w:p>
    <w:p w:rsidR="00AF7560" w:rsidRDefault="00AF7560" w:rsidP="00760E07">
      <w:pPr>
        <w:pStyle w:val="3"/>
        <w:spacing w:before="0" w:beforeAutospacing="0" w:after="0" w:afterAutospacing="0"/>
        <w:jc w:val="left"/>
      </w:pPr>
      <w:r w:rsidRPr="00A83551">
        <w:rPr>
          <w:b w:val="0"/>
          <w:sz w:val="24"/>
          <w:szCs w:val="24"/>
        </w:rPr>
        <w:t>Место работы, должность</w:t>
      </w:r>
      <w:r>
        <w:t xml:space="preserve"> _____________________________________________________________________________</w:t>
      </w:r>
    </w:p>
    <w:p w:rsidR="00AF7560" w:rsidRPr="00A83551" w:rsidRDefault="00AF7560" w:rsidP="00760E07">
      <w:pPr>
        <w:rPr>
          <w:lang w:val="ru-RU"/>
        </w:rPr>
      </w:pPr>
      <w:r w:rsidRPr="00A83551">
        <w:rPr>
          <w:lang w:val="ru-RU"/>
        </w:rPr>
        <w:t>_________________________________________________________</w:t>
      </w:r>
      <w:r>
        <w:rPr>
          <w:lang w:val="ru-RU"/>
        </w:rPr>
        <w:t>______________________</w:t>
      </w:r>
      <w:r w:rsidRPr="00A83551">
        <w:rPr>
          <w:lang w:val="ru-RU"/>
        </w:rPr>
        <w:t>.</w:t>
      </w:r>
    </w:p>
    <w:p w:rsidR="00AF7560" w:rsidRPr="006C43A8" w:rsidRDefault="00AF7560" w:rsidP="00760E07">
      <w:pPr>
        <w:rPr>
          <w:sz w:val="16"/>
          <w:szCs w:val="16"/>
          <w:lang w:val="ru-RU"/>
        </w:rPr>
      </w:pPr>
    </w:p>
    <w:p w:rsidR="00AF7560" w:rsidRPr="00A83551" w:rsidRDefault="00AF7560" w:rsidP="00760E07">
      <w:pPr>
        <w:pStyle w:val="4"/>
        <w:jc w:val="center"/>
        <w:rPr>
          <w:rFonts w:ascii="Times New Roman" w:hAnsi="Times New Roman"/>
          <w:spacing w:val="80"/>
          <w:sz w:val="24"/>
          <w:szCs w:val="24"/>
          <w:lang w:val="ru-RU"/>
        </w:rPr>
      </w:pPr>
      <w:r w:rsidRPr="00A83551">
        <w:rPr>
          <w:rFonts w:ascii="Times New Roman" w:hAnsi="Times New Roman"/>
          <w:spacing w:val="80"/>
          <w:sz w:val="24"/>
          <w:szCs w:val="24"/>
          <w:lang w:val="ru-RU"/>
        </w:rPr>
        <w:t>ЗАЯВЛЕНИЕ</w:t>
      </w:r>
    </w:p>
    <w:p w:rsidR="00AF7560" w:rsidRPr="00A83551" w:rsidRDefault="00AF7560" w:rsidP="00760E07">
      <w:pPr>
        <w:rPr>
          <w:lang w:val="ru-RU"/>
        </w:rPr>
      </w:pPr>
    </w:p>
    <w:p w:rsidR="00AF7560" w:rsidRPr="00A83551" w:rsidRDefault="00AF7560" w:rsidP="004A72E9">
      <w:pPr>
        <w:jc w:val="both"/>
        <w:rPr>
          <w:lang w:val="ru-RU"/>
        </w:rPr>
      </w:pPr>
      <w:r w:rsidRPr="00A83551">
        <w:rPr>
          <w:lang w:val="ru-RU"/>
        </w:rPr>
        <w:tab/>
        <w:t>Прошу утвердить мне</w:t>
      </w:r>
      <w:r>
        <w:rPr>
          <w:lang w:val="ru-RU"/>
        </w:rPr>
        <w:t xml:space="preserve"> в качестве объекта </w:t>
      </w:r>
      <w:r w:rsidR="00BB73DF">
        <w:rPr>
          <w:lang w:val="ru-RU"/>
        </w:rPr>
        <w:t>учебной</w:t>
      </w:r>
      <w:r>
        <w:rPr>
          <w:lang w:val="ru-RU"/>
        </w:rPr>
        <w:t xml:space="preserve"> практики </w:t>
      </w:r>
      <w:r w:rsidRPr="00A83551">
        <w:rPr>
          <w:lang w:val="ru-RU"/>
        </w:rPr>
        <w:t xml:space="preserve"> _____________</w:t>
      </w:r>
      <w:r>
        <w:rPr>
          <w:lang w:val="ru-RU"/>
        </w:rPr>
        <w:t>______________________________________________________________</w:t>
      </w:r>
      <w:r w:rsidRPr="00A83551">
        <w:rPr>
          <w:lang w:val="ru-RU"/>
        </w:rPr>
        <w:t xml:space="preserve">_____  </w:t>
      </w:r>
    </w:p>
    <w:p w:rsidR="00AF7560" w:rsidRDefault="00AF7560" w:rsidP="00760E07">
      <w:pPr>
        <w:rPr>
          <w:lang w:val="ru-RU"/>
        </w:rPr>
      </w:pPr>
      <w:r w:rsidRPr="00D65B05">
        <w:rPr>
          <w:lang w:val="ru-RU"/>
        </w:rPr>
        <w:t>________________________________________________________________________________</w:t>
      </w:r>
    </w:p>
    <w:p w:rsidR="00AF7560" w:rsidRPr="00760E07" w:rsidRDefault="00AF7560" w:rsidP="00760E07">
      <w:pPr>
        <w:jc w:val="center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</w:t>
      </w:r>
      <w:r w:rsidR="00C76257">
        <w:rPr>
          <w:sz w:val="20"/>
          <w:szCs w:val="20"/>
          <w:lang w:val="ru-RU"/>
        </w:rPr>
        <w:t>Н</w:t>
      </w:r>
      <w:r w:rsidRPr="00760E07">
        <w:rPr>
          <w:sz w:val="20"/>
          <w:szCs w:val="20"/>
          <w:lang w:val="ru-RU"/>
        </w:rPr>
        <w:t>аименование организации)</w:t>
      </w:r>
    </w:p>
    <w:p w:rsidR="00AF7560" w:rsidRDefault="00AF7560" w:rsidP="00760E07">
      <w:pPr>
        <w:ind w:firstLine="720"/>
        <w:rPr>
          <w:lang w:val="ru-RU"/>
        </w:rPr>
      </w:pP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 xml:space="preserve">Руководители преддипломной практики: </w:t>
      </w:r>
    </w:p>
    <w:p w:rsidR="00AF7560" w:rsidRDefault="00AF7560" w:rsidP="006C43A8">
      <w:pPr>
        <w:rPr>
          <w:lang w:val="ru-RU"/>
        </w:rPr>
      </w:pPr>
      <w:r>
        <w:rPr>
          <w:lang w:val="ru-RU"/>
        </w:rPr>
        <w:t>- от Финуниверситета _____________________________________________________________</w:t>
      </w:r>
    </w:p>
    <w:p w:rsidR="00AF7560" w:rsidRPr="00760E07" w:rsidRDefault="00AF7560" w:rsidP="006C43A8">
      <w:pPr>
        <w:ind w:firstLine="720"/>
        <w:jc w:val="center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(Ф</w:t>
      </w:r>
      <w:r w:rsidR="003225B3">
        <w:rPr>
          <w:sz w:val="20"/>
          <w:szCs w:val="20"/>
          <w:lang w:val="ru-RU"/>
        </w:rPr>
        <w:t xml:space="preserve">амилия </w:t>
      </w:r>
      <w:r w:rsidRPr="00760E07">
        <w:rPr>
          <w:sz w:val="20"/>
          <w:szCs w:val="20"/>
          <w:lang w:val="ru-RU"/>
        </w:rPr>
        <w:t>И</w:t>
      </w:r>
      <w:r w:rsidR="003225B3">
        <w:rPr>
          <w:sz w:val="20"/>
          <w:szCs w:val="20"/>
          <w:lang w:val="ru-RU"/>
        </w:rPr>
        <w:t>.</w:t>
      </w:r>
      <w:r w:rsidRPr="00760E07">
        <w:rPr>
          <w:sz w:val="20"/>
          <w:szCs w:val="20"/>
          <w:lang w:val="ru-RU"/>
        </w:rPr>
        <w:t>О</w:t>
      </w:r>
      <w:r w:rsidR="003225B3">
        <w:rPr>
          <w:sz w:val="20"/>
          <w:szCs w:val="20"/>
          <w:lang w:val="ru-RU"/>
        </w:rPr>
        <w:t>.</w:t>
      </w:r>
      <w:r w:rsidRPr="00760E07">
        <w:rPr>
          <w:sz w:val="20"/>
          <w:szCs w:val="20"/>
          <w:lang w:val="ru-RU"/>
        </w:rPr>
        <w:t>)</w:t>
      </w: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   _____________________________________________________________</w:t>
      </w:r>
    </w:p>
    <w:p w:rsidR="00AF7560" w:rsidRPr="00760E07" w:rsidRDefault="00AF7560" w:rsidP="006C43A8">
      <w:pPr>
        <w:ind w:firstLine="720"/>
        <w:jc w:val="center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(должность)</w:t>
      </w:r>
    </w:p>
    <w:p w:rsidR="00AF7560" w:rsidRDefault="00AF7560" w:rsidP="006C43A8">
      <w:pPr>
        <w:rPr>
          <w:lang w:val="ru-RU"/>
        </w:rPr>
      </w:pPr>
      <w:r>
        <w:rPr>
          <w:lang w:val="ru-RU"/>
        </w:rPr>
        <w:t>- от объекта _____________________________________________________________________</w:t>
      </w:r>
    </w:p>
    <w:p w:rsidR="00AF7560" w:rsidRPr="00760E07" w:rsidRDefault="00AF7560" w:rsidP="006C43A8">
      <w:pPr>
        <w:ind w:firstLine="720"/>
        <w:jc w:val="center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(Ф</w:t>
      </w:r>
      <w:r w:rsidR="003225B3">
        <w:rPr>
          <w:sz w:val="20"/>
          <w:szCs w:val="20"/>
          <w:lang w:val="ru-RU"/>
        </w:rPr>
        <w:t xml:space="preserve">амилия </w:t>
      </w:r>
      <w:r w:rsidRPr="00760E07">
        <w:rPr>
          <w:sz w:val="20"/>
          <w:szCs w:val="20"/>
          <w:lang w:val="ru-RU"/>
        </w:rPr>
        <w:t>И</w:t>
      </w:r>
      <w:r w:rsidR="003225B3">
        <w:rPr>
          <w:sz w:val="20"/>
          <w:szCs w:val="20"/>
          <w:lang w:val="ru-RU"/>
        </w:rPr>
        <w:t>.</w:t>
      </w:r>
      <w:r w:rsidRPr="00760E07">
        <w:rPr>
          <w:sz w:val="20"/>
          <w:szCs w:val="20"/>
          <w:lang w:val="ru-RU"/>
        </w:rPr>
        <w:t>О</w:t>
      </w:r>
      <w:r w:rsidR="003225B3">
        <w:rPr>
          <w:sz w:val="20"/>
          <w:szCs w:val="20"/>
          <w:lang w:val="ru-RU"/>
        </w:rPr>
        <w:t>.</w:t>
      </w:r>
      <w:r w:rsidRPr="00760E07">
        <w:rPr>
          <w:sz w:val="20"/>
          <w:szCs w:val="20"/>
          <w:lang w:val="ru-RU"/>
        </w:rPr>
        <w:t>)</w:t>
      </w: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   _____________________________________________________________</w:t>
      </w:r>
    </w:p>
    <w:p w:rsidR="00AF7560" w:rsidRPr="00760E07" w:rsidRDefault="00AF7560" w:rsidP="006C43A8">
      <w:pPr>
        <w:ind w:firstLine="720"/>
        <w:jc w:val="center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(должность)</w:t>
      </w:r>
    </w:p>
    <w:p w:rsidR="00AF7560" w:rsidRDefault="00AF7560" w:rsidP="006C43A8">
      <w:pPr>
        <w:rPr>
          <w:lang w:val="ru-RU"/>
        </w:rPr>
      </w:pP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 xml:space="preserve">Руководитель практики </w:t>
      </w: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>от Финуниверситета согласен __________________</w:t>
      </w:r>
    </w:p>
    <w:p w:rsidR="00AF7560" w:rsidRPr="00760E07" w:rsidRDefault="00AF7560" w:rsidP="006C43A8">
      <w:pPr>
        <w:ind w:left="3534" w:firstLine="720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(подпись)</w:t>
      </w: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 xml:space="preserve">Руководитель практики </w:t>
      </w: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>от объекта согласен                 ___________________</w:t>
      </w:r>
    </w:p>
    <w:p w:rsidR="00AF7560" w:rsidRPr="00760E07" w:rsidRDefault="00AF7560" w:rsidP="006C43A8">
      <w:pPr>
        <w:ind w:left="3534" w:firstLine="720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(подпись)</w:t>
      </w:r>
    </w:p>
    <w:p w:rsidR="00AF7560" w:rsidRDefault="00AF7560" w:rsidP="006C43A8">
      <w:pPr>
        <w:ind w:firstLine="720"/>
        <w:rPr>
          <w:lang w:val="ru-RU"/>
        </w:rPr>
      </w:pPr>
    </w:p>
    <w:p w:rsidR="00AF7560" w:rsidRDefault="00AF7560" w:rsidP="006C43A8">
      <w:pPr>
        <w:ind w:firstLine="720"/>
        <w:rPr>
          <w:lang w:val="ru-RU"/>
        </w:rPr>
      </w:pPr>
      <w:r>
        <w:rPr>
          <w:lang w:val="ru-RU"/>
        </w:rPr>
        <w:t xml:space="preserve">Студент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___________________</w:t>
      </w:r>
    </w:p>
    <w:p w:rsidR="00AF7560" w:rsidRDefault="00AF7560" w:rsidP="006C43A8">
      <w:pPr>
        <w:ind w:left="3534" w:firstLine="720"/>
        <w:rPr>
          <w:caps/>
          <w:sz w:val="28"/>
          <w:szCs w:val="28"/>
          <w:lang w:val="ru-RU"/>
        </w:rPr>
      </w:pPr>
      <w:r w:rsidRPr="00760E07">
        <w:rPr>
          <w:sz w:val="20"/>
          <w:szCs w:val="20"/>
          <w:lang w:val="ru-RU"/>
        </w:rPr>
        <w:t>(подпись)</w:t>
      </w:r>
    </w:p>
    <w:p w:rsidR="00C76257" w:rsidRPr="00C76257" w:rsidRDefault="00AF7560" w:rsidP="00C76257">
      <w:pPr>
        <w:pStyle w:val="ac"/>
        <w:spacing w:line="360" w:lineRule="auto"/>
        <w:ind w:firstLine="720"/>
        <w:jc w:val="both"/>
        <w:rPr>
          <w:i/>
          <w:sz w:val="28"/>
          <w:szCs w:val="28"/>
          <w:lang w:val="ru-RU"/>
        </w:rPr>
      </w:pPr>
      <w:bookmarkStart w:id="0" w:name="RANGE!A1:J66"/>
      <w:bookmarkEnd w:id="0"/>
      <w:r>
        <w:rPr>
          <w:sz w:val="28"/>
          <w:szCs w:val="28"/>
          <w:lang w:val="ru-RU"/>
        </w:rPr>
        <w:br w:type="page"/>
      </w:r>
    </w:p>
    <w:p w:rsidR="00AF7560" w:rsidRDefault="00AF7560" w:rsidP="004B1FC9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Default="00AF7560" w:rsidP="006B3657">
      <w:pPr>
        <w:pStyle w:val="ac"/>
        <w:spacing w:line="360" w:lineRule="auto"/>
        <w:ind w:left="4253" w:hanging="2"/>
        <w:jc w:val="both"/>
        <w:rPr>
          <w:sz w:val="28"/>
          <w:szCs w:val="28"/>
          <w:lang w:val="ru-RU"/>
        </w:rPr>
      </w:pPr>
      <w:r w:rsidRPr="007C062A">
        <w:rPr>
          <w:sz w:val="28"/>
          <w:szCs w:val="28"/>
          <w:lang w:val="ru-RU"/>
        </w:rPr>
        <w:t>Зав. кафедрой «</w:t>
      </w:r>
      <w:r w:rsidR="001D1594">
        <w:rPr>
          <w:sz w:val="28"/>
          <w:szCs w:val="28"/>
          <w:lang w:val="ru-RU"/>
        </w:rPr>
        <w:t>Математика и информатика</w:t>
      </w:r>
      <w:r w:rsidRPr="007C062A">
        <w:rPr>
          <w:sz w:val="28"/>
          <w:szCs w:val="28"/>
          <w:lang w:val="ru-RU"/>
        </w:rPr>
        <w:t>»</w:t>
      </w:r>
    </w:p>
    <w:p w:rsidR="00AF7560" w:rsidRDefault="00AF7560" w:rsidP="006B3657">
      <w:pPr>
        <w:pStyle w:val="ac"/>
        <w:spacing w:line="360" w:lineRule="auto"/>
        <w:ind w:left="4253" w:hanging="2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Краснодарского филиала Финуниверситета,</w:t>
      </w:r>
    </w:p>
    <w:p w:rsidR="00AF7560" w:rsidRDefault="00AF7560" w:rsidP="006B3657">
      <w:pPr>
        <w:pStyle w:val="ac"/>
        <w:spacing w:line="360" w:lineRule="auto"/>
        <w:ind w:left="4253" w:hanging="2"/>
        <w:jc w:val="both"/>
        <w:rPr>
          <w:sz w:val="28"/>
          <w:szCs w:val="28"/>
          <w:lang w:val="ru-RU"/>
        </w:rPr>
      </w:pPr>
      <w:r w:rsidRPr="007C062A">
        <w:rPr>
          <w:sz w:val="28"/>
          <w:szCs w:val="28"/>
          <w:lang w:val="ru-RU"/>
        </w:rPr>
        <w:t>д.</w:t>
      </w:r>
      <w:r w:rsidR="001D1594">
        <w:rPr>
          <w:sz w:val="28"/>
          <w:szCs w:val="28"/>
          <w:lang w:val="ru-RU"/>
        </w:rPr>
        <w:t>ф-м</w:t>
      </w:r>
      <w:r w:rsidRPr="007C062A">
        <w:rPr>
          <w:sz w:val="28"/>
          <w:szCs w:val="28"/>
          <w:lang w:val="ru-RU"/>
        </w:rPr>
        <w:t xml:space="preserve">.н.,  </w:t>
      </w:r>
      <w:r w:rsidR="001D1594">
        <w:rPr>
          <w:sz w:val="28"/>
          <w:szCs w:val="28"/>
          <w:lang w:val="ru-RU"/>
        </w:rPr>
        <w:t>Калайдину Е.Н.</w:t>
      </w:r>
    </w:p>
    <w:p w:rsidR="00AF7560" w:rsidRDefault="00AF7560" w:rsidP="007C062A">
      <w:pPr>
        <w:pStyle w:val="ac"/>
        <w:spacing w:line="360" w:lineRule="auto"/>
        <w:ind w:left="4536" w:hanging="2"/>
        <w:jc w:val="both"/>
        <w:rPr>
          <w:sz w:val="28"/>
          <w:szCs w:val="28"/>
          <w:lang w:val="ru-RU"/>
        </w:rPr>
      </w:pPr>
    </w:p>
    <w:p w:rsidR="00AF7560" w:rsidRPr="006C43A8" w:rsidRDefault="00AF7560" w:rsidP="007C062A">
      <w:pPr>
        <w:pStyle w:val="ac"/>
        <w:spacing w:line="360" w:lineRule="auto"/>
        <w:ind w:left="4536" w:hanging="2"/>
        <w:jc w:val="both"/>
        <w:rPr>
          <w:sz w:val="28"/>
          <w:szCs w:val="28"/>
          <w:lang w:val="ru-RU"/>
        </w:rPr>
      </w:pPr>
    </w:p>
    <w:p w:rsidR="00AF7560" w:rsidRPr="00912136" w:rsidRDefault="00AF7560" w:rsidP="004B1FC9">
      <w:pPr>
        <w:pStyle w:val="ac"/>
        <w:spacing w:line="360" w:lineRule="auto"/>
        <w:jc w:val="center"/>
        <w:rPr>
          <w:sz w:val="28"/>
          <w:szCs w:val="28"/>
          <w:lang w:val="ru-RU"/>
        </w:rPr>
      </w:pPr>
      <w:r w:rsidRPr="00912136">
        <w:rPr>
          <w:sz w:val="28"/>
          <w:szCs w:val="28"/>
          <w:lang w:val="ru-RU"/>
        </w:rPr>
        <w:t>Уважаем</w:t>
      </w:r>
      <w:r w:rsidR="001D1594">
        <w:rPr>
          <w:sz w:val="28"/>
          <w:szCs w:val="28"/>
          <w:lang w:val="ru-RU"/>
        </w:rPr>
        <w:t>ый Евгений Николаевич</w:t>
      </w:r>
      <w:r w:rsidRPr="00912136">
        <w:rPr>
          <w:sz w:val="28"/>
          <w:szCs w:val="28"/>
          <w:lang w:val="ru-RU"/>
        </w:rPr>
        <w:t>!</w:t>
      </w:r>
    </w:p>
    <w:p w:rsidR="00AF7560" w:rsidRPr="00912136" w:rsidRDefault="00AF7560" w:rsidP="004B1FC9">
      <w:pPr>
        <w:pStyle w:val="ac"/>
        <w:spacing w:line="360" w:lineRule="auto"/>
        <w:jc w:val="center"/>
        <w:rPr>
          <w:sz w:val="28"/>
          <w:szCs w:val="28"/>
          <w:lang w:val="ru-RU"/>
        </w:rPr>
      </w:pPr>
    </w:p>
    <w:p w:rsidR="00AF7560" w:rsidRPr="00912136" w:rsidRDefault="00AF7560" w:rsidP="007C062A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12136">
        <w:rPr>
          <w:sz w:val="28"/>
          <w:szCs w:val="28"/>
          <w:lang w:val="ru-RU"/>
        </w:rPr>
        <w:t>Доводим до Вашего сведения, что студенту</w:t>
      </w:r>
      <w:r w:rsidR="00C04852">
        <w:rPr>
          <w:sz w:val="28"/>
          <w:szCs w:val="28"/>
          <w:lang w:val="ru-RU"/>
        </w:rPr>
        <w:t xml:space="preserve"> </w:t>
      </w:r>
      <w:r w:rsidRPr="00912136">
        <w:rPr>
          <w:sz w:val="28"/>
          <w:szCs w:val="28"/>
          <w:lang w:val="ru-RU"/>
        </w:rPr>
        <w:t>(ке)  _____________</w:t>
      </w:r>
      <w:r>
        <w:rPr>
          <w:sz w:val="28"/>
          <w:szCs w:val="28"/>
          <w:lang w:val="ru-RU"/>
        </w:rPr>
        <w:t>___________________________________________________</w:t>
      </w:r>
      <w:r w:rsidRPr="00912136">
        <w:rPr>
          <w:sz w:val="28"/>
          <w:szCs w:val="28"/>
          <w:lang w:val="ru-RU"/>
        </w:rPr>
        <w:t>____</w:t>
      </w:r>
    </w:p>
    <w:p w:rsidR="00AF7560" w:rsidRPr="00D04D1A" w:rsidRDefault="00AF7560" w:rsidP="006B3657">
      <w:pPr>
        <w:pStyle w:val="ac"/>
        <w:spacing w:line="360" w:lineRule="auto"/>
        <w:ind w:firstLine="709"/>
        <w:jc w:val="center"/>
        <w:rPr>
          <w:i/>
          <w:lang w:val="ru-RU"/>
        </w:rPr>
      </w:pPr>
      <w:r w:rsidRPr="00D04D1A">
        <w:rPr>
          <w:i/>
          <w:lang w:val="ru-RU"/>
        </w:rPr>
        <w:t>(</w:t>
      </w:r>
      <w:r w:rsidR="004A72E9">
        <w:rPr>
          <w:i/>
          <w:lang w:val="ru-RU"/>
        </w:rPr>
        <w:t>Направление подготовки</w:t>
      </w:r>
      <w:r w:rsidR="00403992">
        <w:rPr>
          <w:i/>
          <w:lang w:val="ru-RU"/>
        </w:rPr>
        <w:t>)</w:t>
      </w:r>
    </w:p>
    <w:p w:rsidR="00AF7560" w:rsidRDefault="00AF7560" w:rsidP="006B3657">
      <w:pPr>
        <w:pStyle w:val="ac"/>
        <w:spacing w:line="360" w:lineRule="auto"/>
        <w:jc w:val="center"/>
        <w:rPr>
          <w:sz w:val="28"/>
          <w:szCs w:val="28"/>
          <w:lang w:val="ru-RU"/>
        </w:rPr>
      </w:pPr>
      <w:r>
        <w:rPr>
          <w:i/>
          <w:lang w:val="ru-RU"/>
        </w:rPr>
        <w:t>________________________________________________________________________________________________(</w:t>
      </w:r>
      <w:r w:rsidRPr="006B3657">
        <w:rPr>
          <w:i/>
          <w:lang w:val="ru-RU"/>
        </w:rPr>
        <w:t>указывается фамилия, имя, отчество</w:t>
      </w:r>
      <w:r>
        <w:rPr>
          <w:i/>
          <w:lang w:val="ru-RU"/>
        </w:rPr>
        <w:t xml:space="preserve"> в </w:t>
      </w:r>
      <w:r w:rsidR="00C04852">
        <w:rPr>
          <w:i/>
          <w:lang w:val="ru-RU"/>
        </w:rPr>
        <w:t>дательном падеже</w:t>
      </w:r>
      <w:r w:rsidRPr="006B3657">
        <w:rPr>
          <w:i/>
          <w:lang w:val="ru-RU"/>
        </w:rPr>
        <w:t>)</w:t>
      </w:r>
    </w:p>
    <w:p w:rsidR="00AF7560" w:rsidRDefault="00AF7560" w:rsidP="006B3657">
      <w:pPr>
        <w:pStyle w:val="ac"/>
        <w:jc w:val="center"/>
        <w:rPr>
          <w:sz w:val="28"/>
          <w:szCs w:val="28"/>
          <w:lang w:val="ru-RU"/>
        </w:rPr>
      </w:pPr>
      <w:r w:rsidRPr="00912136">
        <w:rPr>
          <w:sz w:val="28"/>
          <w:szCs w:val="28"/>
          <w:lang w:val="ru-RU"/>
        </w:rPr>
        <w:t>будет предоставлена возможность пройти с ___________ по __________ 20</w:t>
      </w:r>
      <w:r>
        <w:rPr>
          <w:sz w:val="28"/>
          <w:szCs w:val="28"/>
          <w:lang w:val="ru-RU"/>
        </w:rPr>
        <w:t>1</w:t>
      </w:r>
      <w:r w:rsidRPr="00912136">
        <w:rPr>
          <w:sz w:val="28"/>
          <w:szCs w:val="28"/>
          <w:lang w:val="ru-RU"/>
        </w:rPr>
        <w:t xml:space="preserve">_ г. практику </w:t>
      </w:r>
      <w:r w:rsidRPr="006B3657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>___________________________________________________________</w:t>
      </w:r>
      <w:r w:rsidRPr="00912136">
        <w:rPr>
          <w:i/>
          <w:sz w:val="28"/>
          <w:szCs w:val="28"/>
          <w:lang w:val="ru-RU"/>
        </w:rPr>
        <w:t xml:space="preserve"> (</w:t>
      </w:r>
      <w:r w:rsidRPr="006B3657">
        <w:rPr>
          <w:i/>
          <w:lang w:val="ru-RU"/>
        </w:rPr>
        <w:t>указывается полное наименование организации)</w:t>
      </w:r>
    </w:p>
    <w:p w:rsidR="00AF7560" w:rsidRPr="00912136" w:rsidRDefault="00AF7560" w:rsidP="006B3657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 w:rsidRPr="00912136">
        <w:rPr>
          <w:sz w:val="28"/>
          <w:szCs w:val="28"/>
          <w:lang w:val="ru-RU"/>
        </w:rPr>
        <w:t xml:space="preserve">в соответствии с программой </w:t>
      </w:r>
      <w:r w:rsidR="00AB6C28">
        <w:rPr>
          <w:sz w:val="28"/>
          <w:szCs w:val="28"/>
          <w:lang w:val="ru-RU"/>
        </w:rPr>
        <w:t xml:space="preserve">у </w:t>
      </w:r>
      <w:r w:rsidRPr="00912136">
        <w:rPr>
          <w:sz w:val="28"/>
          <w:szCs w:val="28"/>
          <w:lang w:val="ru-RU"/>
        </w:rPr>
        <w:t>практики. Все необходимые документы для выполнения программы и написания отчета о прохождении практики будет предоставлены.</w:t>
      </w:r>
    </w:p>
    <w:p w:rsidR="00AF7560" w:rsidRPr="00912136" w:rsidRDefault="00AF7560" w:rsidP="004B1FC9">
      <w:pPr>
        <w:pStyle w:val="ac"/>
        <w:spacing w:line="360" w:lineRule="auto"/>
        <w:jc w:val="both"/>
        <w:rPr>
          <w:sz w:val="28"/>
          <w:szCs w:val="28"/>
          <w:lang w:val="ru-RU"/>
        </w:rPr>
      </w:pPr>
    </w:p>
    <w:p w:rsidR="00AF7560" w:rsidRPr="00912136" w:rsidRDefault="00AF7560" w:rsidP="004B1FC9">
      <w:pPr>
        <w:pStyle w:val="ac"/>
        <w:spacing w:line="360" w:lineRule="auto"/>
        <w:jc w:val="both"/>
        <w:rPr>
          <w:sz w:val="28"/>
          <w:szCs w:val="28"/>
          <w:lang w:val="ru-RU"/>
        </w:rPr>
      </w:pPr>
    </w:p>
    <w:p w:rsidR="00AF7560" w:rsidRPr="00912136" w:rsidRDefault="003E6E42" w:rsidP="004B1FC9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 w:rsidRPr="003E6E42">
        <w:rPr>
          <w:noProof/>
          <w:lang w:val="ru-RU" w:eastAsia="ru-RU"/>
        </w:rPr>
        <w:pict>
          <v:oval id="_x0000_s1026" style="position:absolute;left:0;text-align:left;margin-left:180pt;margin-top:15.35pt;width:99pt;height:99pt;z-index:-251658240">
            <v:stroke dashstyle="dash"/>
            <v:textbox style="mso-next-textbox:#_x0000_s1026">
              <w:txbxContent>
                <w:p w:rsidR="00E225F9" w:rsidRDefault="00E225F9" w:rsidP="00912136">
                  <w:pPr>
                    <w:jc w:val="center"/>
                  </w:pPr>
                </w:p>
                <w:p w:rsidR="00E225F9" w:rsidRDefault="00E225F9" w:rsidP="00912136">
                  <w:pPr>
                    <w:jc w:val="center"/>
                  </w:pPr>
                </w:p>
                <w:p w:rsidR="00E225F9" w:rsidRPr="00844626" w:rsidRDefault="00E225F9" w:rsidP="00912136">
                  <w:pPr>
                    <w:jc w:val="center"/>
                  </w:pPr>
                  <w:r w:rsidRPr="00844626">
                    <w:t xml:space="preserve"> печать</w:t>
                  </w:r>
                </w:p>
              </w:txbxContent>
            </v:textbox>
          </v:oval>
        </w:pict>
      </w:r>
      <w:r w:rsidR="00AF7560" w:rsidRPr="00912136">
        <w:rPr>
          <w:sz w:val="28"/>
          <w:szCs w:val="28"/>
          <w:lang w:val="ru-RU"/>
        </w:rPr>
        <w:t xml:space="preserve">Руководитель </w:t>
      </w:r>
    </w:p>
    <w:p w:rsidR="00AF7560" w:rsidRPr="00912136" w:rsidRDefault="00AF7560" w:rsidP="004B1FC9">
      <w:pPr>
        <w:pStyle w:val="ac"/>
        <w:spacing w:line="360" w:lineRule="auto"/>
        <w:jc w:val="both"/>
        <w:rPr>
          <w:i/>
          <w:sz w:val="28"/>
          <w:szCs w:val="28"/>
          <w:lang w:val="ru-RU"/>
        </w:rPr>
      </w:pPr>
      <w:r w:rsidRPr="00912136">
        <w:rPr>
          <w:i/>
          <w:sz w:val="28"/>
          <w:szCs w:val="28"/>
          <w:lang w:val="ru-RU"/>
        </w:rPr>
        <w:t>(организации, структурного</w:t>
      </w:r>
    </w:p>
    <w:p w:rsidR="00AF7560" w:rsidRPr="00912136" w:rsidRDefault="00AF7560" w:rsidP="004B1FC9">
      <w:pPr>
        <w:pStyle w:val="ac"/>
        <w:spacing w:line="360" w:lineRule="auto"/>
        <w:jc w:val="both"/>
        <w:rPr>
          <w:i/>
          <w:sz w:val="28"/>
          <w:szCs w:val="28"/>
          <w:lang w:val="ru-RU"/>
        </w:rPr>
      </w:pPr>
      <w:r w:rsidRPr="00912136">
        <w:rPr>
          <w:i/>
          <w:sz w:val="28"/>
          <w:szCs w:val="28"/>
          <w:lang w:val="ru-RU"/>
        </w:rPr>
        <w:t xml:space="preserve"> подразделения)</w:t>
      </w:r>
      <w:r w:rsidRPr="00912136">
        <w:rPr>
          <w:sz w:val="28"/>
          <w:szCs w:val="28"/>
          <w:lang w:val="ru-RU"/>
        </w:rPr>
        <w:t xml:space="preserve">                          </w:t>
      </w:r>
      <w:r w:rsidRPr="00912136">
        <w:rPr>
          <w:i/>
          <w:sz w:val="28"/>
          <w:szCs w:val="28"/>
          <w:lang w:val="ru-RU"/>
        </w:rPr>
        <w:t xml:space="preserve">        </w:t>
      </w:r>
      <w:r w:rsidRPr="00912136">
        <w:rPr>
          <w:sz w:val="28"/>
          <w:szCs w:val="28"/>
          <w:lang w:val="ru-RU"/>
        </w:rPr>
        <w:t xml:space="preserve">              _______________  </w:t>
      </w:r>
      <w:r w:rsidRPr="00912136">
        <w:rPr>
          <w:i/>
          <w:sz w:val="28"/>
          <w:szCs w:val="28"/>
          <w:lang w:val="ru-RU"/>
        </w:rPr>
        <w:t xml:space="preserve"> (И.О</w:t>
      </w:r>
      <w:r w:rsidR="00C04852">
        <w:rPr>
          <w:i/>
          <w:sz w:val="28"/>
          <w:szCs w:val="28"/>
          <w:lang w:val="ru-RU"/>
        </w:rPr>
        <w:t>.</w:t>
      </w:r>
      <w:r w:rsidR="00C04852" w:rsidRPr="00C04852">
        <w:rPr>
          <w:i/>
          <w:sz w:val="28"/>
          <w:szCs w:val="28"/>
          <w:lang w:val="ru-RU"/>
        </w:rPr>
        <w:t xml:space="preserve"> </w:t>
      </w:r>
      <w:r w:rsidR="00C04852" w:rsidRPr="00912136">
        <w:rPr>
          <w:i/>
          <w:sz w:val="28"/>
          <w:szCs w:val="28"/>
          <w:lang w:val="ru-RU"/>
        </w:rPr>
        <w:t>Ф</w:t>
      </w:r>
      <w:r w:rsidR="00C04852">
        <w:rPr>
          <w:i/>
          <w:sz w:val="28"/>
          <w:szCs w:val="28"/>
          <w:lang w:val="ru-RU"/>
        </w:rPr>
        <w:t>амилия</w:t>
      </w:r>
      <w:r w:rsidRPr="00912136">
        <w:rPr>
          <w:i/>
          <w:sz w:val="28"/>
          <w:szCs w:val="28"/>
          <w:lang w:val="ru-RU"/>
        </w:rPr>
        <w:t>)</w:t>
      </w:r>
    </w:p>
    <w:p w:rsidR="00AF7560" w:rsidRPr="00912136" w:rsidRDefault="00AF7560" w:rsidP="004B1FC9">
      <w:pPr>
        <w:pStyle w:val="ac"/>
        <w:spacing w:line="360" w:lineRule="auto"/>
        <w:jc w:val="both"/>
        <w:rPr>
          <w:i/>
          <w:sz w:val="22"/>
          <w:szCs w:val="22"/>
          <w:lang w:val="ru-RU"/>
        </w:rPr>
      </w:pPr>
      <w:r w:rsidRPr="00912136">
        <w:rPr>
          <w:i/>
          <w:sz w:val="28"/>
          <w:szCs w:val="28"/>
          <w:lang w:val="ru-RU"/>
        </w:rPr>
        <w:t xml:space="preserve">                                                                                        </w:t>
      </w:r>
      <w:r w:rsidRPr="00912136">
        <w:rPr>
          <w:i/>
          <w:sz w:val="22"/>
          <w:szCs w:val="22"/>
          <w:lang w:val="ru-RU"/>
        </w:rPr>
        <w:t>(подпись)</w:t>
      </w:r>
    </w:p>
    <w:p w:rsidR="00AF7560" w:rsidRPr="00912136" w:rsidRDefault="00AF7560" w:rsidP="004B1FC9">
      <w:pPr>
        <w:pStyle w:val="ac"/>
        <w:spacing w:line="360" w:lineRule="auto"/>
        <w:jc w:val="both"/>
        <w:rPr>
          <w:i/>
          <w:sz w:val="22"/>
          <w:szCs w:val="22"/>
          <w:lang w:val="ru-RU"/>
        </w:rPr>
      </w:pPr>
    </w:p>
    <w:p w:rsidR="00AF7560" w:rsidRPr="00912136" w:rsidRDefault="00AF7560" w:rsidP="004B1FC9">
      <w:pPr>
        <w:pStyle w:val="ac"/>
        <w:spacing w:line="360" w:lineRule="auto"/>
        <w:jc w:val="both"/>
        <w:rPr>
          <w:i/>
          <w:sz w:val="28"/>
          <w:szCs w:val="28"/>
          <w:lang w:val="ru-RU"/>
        </w:rPr>
      </w:pPr>
      <w:r w:rsidRPr="00912136">
        <w:rPr>
          <w:i/>
          <w:sz w:val="28"/>
          <w:szCs w:val="28"/>
          <w:lang w:val="ru-RU"/>
        </w:rPr>
        <w:t>Дата</w:t>
      </w:r>
    </w:p>
    <w:p w:rsidR="00AF7560" w:rsidRPr="0057329F" w:rsidRDefault="00AF7560" w:rsidP="004B1FC9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</w:t>
      </w:r>
    </w:p>
    <w:p w:rsidR="00AF7560" w:rsidRPr="0057329F" w:rsidRDefault="00AF7560" w:rsidP="00EB187A">
      <w:pPr>
        <w:pStyle w:val="ac"/>
        <w:spacing w:line="360" w:lineRule="auto"/>
        <w:ind w:left="7090" w:firstLine="709"/>
        <w:rPr>
          <w:sz w:val="28"/>
          <w:szCs w:val="28"/>
          <w:lang w:val="ru-RU"/>
        </w:rPr>
      </w:pPr>
    </w:p>
    <w:p w:rsidR="00AF7560" w:rsidRPr="0057329F" w:rsidRDefault="00AF7560" w:rsidP="00EB187A">
      <w:pPr>
        <w:pStyle w:val="ac"/>
        <w:spacing w:line="360" w:lineRule="auto"/>
        <w:ind w:left="7090" w:firstLine="709"/>
        <w:rPr>
          <w:sz w:val="28"/>
          <w:szCs w:val="28"/>
          <w:lang w:val="ru-RU"/>
        </w:rPr>
      </w:pPr>
    </w:p>
    <w:p w:rsidR="00AF7560" w:rsidRPr="00E225F9" w:rsidRDefault="00AF7560" w:rsidP="00912136">
      <w:pPr>
        <w:pStyle w:val="ac"/>
        <w:spacing w:line="360" w:lineRule="auto"/>
        <w:jc w:val="center"/>
        <w:rPr>
          <w:i/>
          <w:caps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br w:type="page"/>
      </w:r>
      <w:r w:rsidR="00E225F9" w:rsidRPr="00E225F9">
        <w:rPr>
          <w:i/>
          <w:sz w:val="28"/>
          <w:szCs w:val="28"/>
          <w:lang w:val="ru-RU"/>
        </w:rPr>
        <w:lastRenderedPageBreak/>
        <w:t>Образец титульного листа отчета по преддипломной практике</w:t>
      </w:r>
      <w:r w:rsidR="00E225F9" w:rsidRPr="00E225F9">
        <w:rPr>
          <w:i/>
          <w:caps/>
          <w:sz w:val="28"/>
          <w:szCs w:val="28"/>
          <w:lang w:val="ru-RU"/>
        </w:rPr>
        <w:t xml:space="preserve"> </w:t>
      </w:r>
    </w:p>
    <w:p w:rsidR="00AF7560" w:rsidRPr="005D34CA" w:rsidRDefault="00AF7560" w:rsidP="0091213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Default="00AF7560" w:rsidP="00912136">
      <w:pPr>
        <w:jc w:val="center"/>
        <w:rPr>
          <w:sz w:val="20"/>
          <w:szCs w:val="20"/>
          <w:lang w:val="ru-RU"/>
        </w:rPr>
      </w:pPr>
    </w:p>
    <w:p w:rsidR="00AF7560" w:rsidRPr="00912136" w:rsidRDefault="00AF7560" w:rsidP="00912136">
      <w:pPr>
        <w:jc w:val="center"/>
        <w:rPr>
          <w:sz w:val="22"/>
          <w:szCs w:val="22"/>
          <w:lang w:val="ru-RU"/>
        </w:rPr>
      </w:pPr>
      <w:r w:rsidRPr="00912136">
        <w:rPr>
          <w:sz w:val="22"/>
          <w:szCs w:val="22"/>
          <w:lang w:val="ru-RU"/>
        </w:rPr>
        <w:t>ФЕДЕРАЛЬНОЕ ГОСУДАРСТВЕННОЕ ОБРАЗОВАТЕЛЬНОЕ БЮДЖЕТНОЕ УЧРЕЖДЕНИЕ ВЫСШЕГО ПРОФЕССИОНАЛЬНОГО ОБРАЗОВАНИЯ</w:t>
      </w:r>
    </w:p>
    <w:p w:rsidR="00AF7560" w:rsidRPr="00912136" w:rsidRDefault="00AF7560" w:rsidP="00912136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 xml:space="preserve">ФИНАНСОВЫЙ УНИВЕРСИТЕТ </w:t>
      </w:r>
    </w:p>
    <w:p w:rsidR="00AF7560" w:rsidRPr="00912136" w:rsidRDefault="00AF7560" w:rsidP="00912136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>ПРИ ПРАВИТЕЛЬСТВЕ РОССИЙСКОЙ ФЕДЕРАЦИИ</w:t>
      </w:r>
    </w:p>
    <w:p w:rsidR="00AF7560" w:rsidRPr="004B2A31" w:rsidRDefault="00AF7560" w:rsidP="008400AA">
      <w:pPr>
        <w:jc w:val="center"/>
        <w:rPr>
          <w:b/>
          <w:sz w:val="28"/>
          <w:szCs w:val="28"/>
          <w:lang w:val="ru-RU"/>
        </w:rPr>
      </w:pPr>
      <w:r w:rsidRPr="004B2A31">
        <w:rPr>
          <w:b/>
          <w:sz w:val="28"/>
          <w:szCs w:val="28"/>
          <w:lang w:val="ru-RU"/>
        </w:rPr>
        <w:t>(Финансовый университет)</w:t>
      </w:r>
    </w:p>
    <w:p w:rsidR="00AF7560" w:rsidRDefault="00AF7560" w:rsidP="00912136">
      <w:pPr>
        <w:jc w:val="center"/>
        <w:rPr>
          <w:b/>
          <w:sz w:val="28"/>
          <w:szCs w:val="28"/>
          <w:lang w:val="ru-RU"/>
        </w:rPr>
      </w:pPr>
    </w:p>
    <w:p w:rsidR="00AF7560" w:rsidRDefault="00AF7560" w:rsidP="00912136">
      <w:pPr>
        <w:jc w:val="center"/>
        <w:rPr>
          <w:b/>
          <w:sz w:val="28"/>
          <w:szCs w:val="28"/>
          <w:lang w:val="ru-RU"/>
        </w:rPr>
      </w:pPr>
      <w:r w:rsidRPr="0004305C">
        <w:rPr>
          <w:b/>
          <w:sz w:val="28"/>
          <w:szCs w:val="28"/>
          <w:lang w:val="ru-RU"/>
        </w:rPr>
        <w:t>Краснодарский филиал Финуниверситета</w:t>
      </w:r>
    </w:p>
    <w:p w:rsidR="00AF7560" w:rsidRPr="0004305C" w:rsidRDefault="00AF7560" w:rsidP="00912136">
      <w:pPr>
        <w:jc w:val="center"/>
        <w:rPr>
          <w:b/>
          <w:sz w:val="28"/>
          <w:szCs w:val="28"/>
          <w:lang w:val="ru-RU"/>
        </w:rPr>
      </w:pPr>
    </w:p>
    <w:p w:rsidR="00AF7560" w:rsidRPr="008400AA" w:rsidRDefault="00AF7560" w:rsidP="00912136">
      <w:pPr>
        <w:jc w:val="center"/>
        <w:rPr>
          <w:sz w:val="28"/>
          <w:szCs w:val="28"/>
          <w:lang w:val="ru-RU"/>
        </w:rPr>
      </w:pPr>
      <w:r w:rsidRPr="008400AA">
        <w:rPr>
          <w:sz w:val="28"/>
          <w:szCs w:val="28"/>
          <w:lang w:val="ru-RU"/>
        </w:rPr>
        <w:t>Кафедра «</w:t>
      </w:r>
      <w:r w:rsidR="00D8764B">
        <w:rPr>
          <w:sz w:val="28"/>
          <w:szCs w:val="28"/>
          <w:lang w:val="ru-RU"/>
        </w:rPr>
        <w:t>Математика и информатика</w:t>
      </w:r>
      <w:r w:rsidRPr="008400AA">
        <w:rPr>
          <w:sz w:val="28"/>
          <w:szCs w:val="28"/>
          <w:lang w:val="ru-RU"/>
        </w:rPr>
        <w:t>»</w:t>
      </w:r>
    </w:p>
    <w:p w:rsidR="00AF7560" w:rsidRDefault="00AF7560" w:rsidP="0091213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4A72E9" w:rsidRDefault="004A72E9" w:rsidP="0091213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5E6056">
      <w:pPr>
        <w:pStyle w:val="31"/>
        <w:rPr>
          <w:b/>
          <w:sz w:val="28"/>
          <w:szCs w:val="28"/>
        </w:rPr>
      </w:pPr>
      <w:r w:rsidRPr="006C43A8">
        <w:rPr>
          <w:b/>
          <w:sz w:val="28"/>
          <w:szCs w:val="28"/>
        </w:rPr>
        <w:t>ОТЧЕТ</w:t>
      </w:r>
    </w:p>
    <w:p w:rsidR="00AF7560" w:rsidRPr="006C43A8" w:rsidRDefault="00AF7560" w:rsidP="005E6056">
      <w:pPr>
        <w:pStyle w:val="ac"/>
        <w:rPr>
          <w:lang w:val="ru-RU"/>
        </w:rPr>
      </w:pPr>
    </w:p>
    <w:p w:rsidR="00AF7560" w:rsidRPr="006C43A8" w:rsidRDefault="00AF7560" w:rsidP="005E6056">
      <w:pPr>
        <w:pStyle w:val="ac"/>
        <w:jc w:val="center"/>
        <w:rPr>
          <w:sz w:val="28"/>
          <w:szCs w:val="28"/>
          <w:lang w:val="ru-RU"/>
        </w:rPr>
      </w:pPr>
      <w:r w:rsidRPr="006C43A8">
        <w:rPr>
          <w:sz w:val="28"/>
          <w:szCs w:val="28"/>
          <w:lang w:val="ru-RU"/>
        </w:rPr>
        <w:t>по пр</w:t>
      </w:r>
      <w:r w:rsidR="00FF37DC">
        <w:rPr>
          <w:sz w:val="28"/>
          <w:szCs w:val="28"/>
          <w:lang w:val="ru-RU"/>
        </w:rPr>
        <w:t xml:space="preserve">оизводственной </w:t>
      </w:r>
      <w:r w:rsidRPr="006C43A8">
        <w:rPr>
          <w:sz w:val="28"/>
          <w:szCs w:val="28"/>
          <w:lang w:val="ru-RU"/>
        </w:rPr>
        <w:t>практике</w:t>
      </w:r>
    </w:p>
    <w:p w:rsidR="00AF7560" w:rsidRPr="006C43A8" w:rsidRDefault="00AF7560" w:rsidP="005E6056">
      <w:pPr>
        <w:pStyle w:val="ac"/>
        <w:jc w:val="center"/>
        <w:rPr>
          <w:sz w:val="28"/>
          <w:szCs w:val="28"/>
          <w:lang w:val="ru-RU"/>
        </w:rPr>
      </w:pPr>
      <w:r w:rsidRPr="006C43A8">
        <w:rPr>
          <w:sz w:val="28"/>
          <w:szCs w:val="28"/>
          <w:lang w:val="ru-RU"/>
        </w:rPr>
        <w:t>_________________________________________</w:t>
      </w:r>
    </w:p>
    <w:p w:rsidR="00AF7560" w:rsidRPr="006C43A8" w:rsidRDefault="00AF7560" w:rsidP="005E6056">
      <w:pPr>
        <w:pStyle w:val="ac"/>
        <w:spacing w:line="360" w:lineRule="auto"/>
        <w:jc w:val="center"/>
        <w:rPr>
          <w:sz w:val="18"/>
          <w:szCs w:val="18"/>
          <w:lang w:val="ru-RU"/>
        </w:rPr>
      </w:pPr>
      <w:r w:rsidRPr="006C43A8">
        <w:rPr>
          <w:sz w:val="18"/>
          <w:szCs w:val="18"/>
          <w:lang w:val="ru-RU"/>
        </w:rPr>
        <w:t xml:space="preserve">(наименование организации – базы практики) </w:t>
      </w:r>
    </w:p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tbl>
      <w:tblPr>
        <w:tblW w:w="0" w:type="auto"/>
        <w:tblInd w:w="40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5679"/>
      </w:tblGrid>
      <w:tr w:rsidR="00AF7560" w:rsidRPr="006C43A8" w:rsidTr="009B1C5C">
        <w:trPr>
          <w:cantSplit/>
        </w:trPr>
        <w:tc>
          <w:tcPr>
            <w:tcW w:w="5679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Выполнил(а):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Студент</w:t>
            </w:r>
            <w:r w:rsidR="00C04852">
              <w:rPr>
                <w:sz w:val="28"/>
                <w:szCs w:val="28"/>
                <w:lang w:val="ru-RU"/>
              </w:rPr>
              <w:t xml:space="preserve"> </w:t>
            </w:r>
            <w:r w:rsidRPr="006C43A8">
              <w:rPr>
                <w:sz w:val="28"/>
                <w:szCs w:val="28"/>
                <w:lang w:val="ru-RU"/>
              </w:rPr>
              <w:t xml:space="preserve">(ка): ___________________________ </w:t>
            </w:r>
          </w:p>
          <w:p w:rsidR="00AF7560" w:rsidRPr="006C43A8" w:rsidRDefault="00AF7560" w:rsidP="009B1C5C">
            <w:pPr>
              <w:pStyle w:val="ac"/>
              <w:jc w:val="center"/>
              <w:rPr>
                <w:sz w:val="18"/>
                <w:szCs w:val="18"/>
                <w:lang w:val="ru-RU"/>
              </w:rPr>
            </w:pPr>
            <w:r w:rsidRPr="006C43A8">
              <w:rPr>
                <w:sz w:val="18"/>
                <w:szCs w:val="18"/>
                <w:lang w:val="ru-RU"/>
              </w:rPr>
              <w:t>(</w:t>
            </w:r>
            <w:r w:rsidR="00E225F9">
              <w:rPr>
                <w:sz w:val="18"/>
                <w:szCs w:val="18"/>
                <w:lang w:val="ru-RU"/>
              </w:rPr>
              <w:t>П</w:t>
            </w:r>
            <w:r w:rsidRPr="006C43A8">
              <w:rPr>
                <w:sz w:val="18"/>
                <w:szCs w:val="18"/>
                <w:lang w:val="ru-RU"/>
              </w:rPr>
              <w:t xml:space="preserve">одпись, И.О. Фамилия) 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_______________________________________</w:t>
            </w:r>
          </w:p>
          <w:p w:rsidR="00AF7560" w:rsidRPr="006C43A8" w:rsidRDefault="00AF7560" w:rsidP="004A72E9">
            <w:pPr>
              <w:pStyle w:val="ac"/>
              <w:tabs>
                <w:tab w:val="left" w:pos="1035"/>
              </w:tabs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</w:t>
            </w:r>
            <w:r w:rsidR="004A72E9">
              <w:rPr>
                <w:sz w:val="18"/>
                <w:szCs w:val="18"/>
                <w:lang w:val="ru-RU"/>
              </w:rPr>
              <w:t>Направление подготовки</w:t>
            </w:r>
            <w:r w:rsidRPr="006C43A8">
              <w:rPr>
                <w:sz w:val="18"/>
                <w:szCs w:val="18"/>
                <w:lang w:val="ru-RU"/>
              </w:rPr>
              <w:t>)</w:t>
            </w:r>
          </w:p>
        </w:tc>
      </w:tr>
      <w:tr w:rsidR="00AF7560" w:rsidRPr="006C43A8" w:rsidTr="009B1C5C">
        <w:trPr>
          <w:cantSplit/>
        </w:trPr>
        <w:tc>
          <w:tcPr>
            <w:tcW w:w="5679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FF37DC" w:rsidTr="009B1C5C">
        <w:trPr>
          <w:cantSplit/>
        </w:trPr>
        <w:tc>
          <w:tcPr>
            <w:tcW w:w="5679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Руководитель практики от Финансового университета: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Оценка:_______________________________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______________________________________</w:t>
            </w:r>
          </w:p>
          <w:p w:rsidR="00AF7560" w:rsidRPr="006C43A8" w:rsidRDefault="00AF7560" w:rsidP="009B1C5C">
            <w:pPr>
              <w:pStyle w:val="ac"/>
              <w:rPr>
                <w:sz w:val="18"/>
                <w:szCs w:val="18"/>
                <w:lang w:val="ru-RU"/>
              </w:rPr>
            </w:pPr>
            <w:r w:rsidRPr="006C43A8">
              <w:rPr>
                <w:sz w:val="18"/>
                <w:szCs w:val="18"/>
                <w:lang w:val="ru-RU"/>
              </w:rPr>
              <w:t xml:space="preserve"> (уч. степень, должность)                     (подпись,           И.О. Фамилия)</w:t>
            </w:r>
          </w:p>
        </w:tc>
      </w:tr>
      <w:tr w:rsidR="00AF7560" w:rsidRPr="00FF37DC" w:rsidTr="009B1C5C">
        <w:trPr>
          <w:cantSplit/>
        </w:trPr>
        <w:tc>
          <w:tcPr>
            <w:tcW w:w="5679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FF37DC" w:rsidTr="009B1C5C">
        <w:trPr>
          <w:cantSplit/>
        </w:trPr>
        <w:tc>
          <w:tcPr>
            <w:tcW w:w="5679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 xml:space="preserve">Руководитель 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от базы практики: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______________________________</w:t>
            </w:r>
            <w:r w:rsidRPr="00D65B05">
              <w:rPr>
                <w:sz w:val="28"/>
                <w:szCs w:val="28"/>
                <w:lang w:val="ru-RU"/>
              </w:rPr>
              <w:t>__</w:t>
            </w:r>
            <w:r w:rsidRPr="006C43A8">
              <w:rPr>
                <w:sz w:val="28"/>
                <w:szCs w:val="28"/>
                <w:lang w:val="ru-RU"/>
              </w:rPr>
              <w:t>______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18"/>
                <w:szCs w:val="18"/>
                <w:lang w:val="ru-RU"/>
              </w:rPr>
              <w:t xml:space="preserve"> ( должность)                                         (подпись,           И.О. Фамилия)</w:t>
            </w:r>
            <w:r w:rsidRPr="006C43A8">
              <w:rPr>
                <w:sz w:val="28"/>
                <w:szCs w:val="28"/>
                <w:lang w:val="ru-RU"/>
              </w:rPr>
              <w:t xml:space="preserve"> </w:t>
            </w:r>
          </w:p>
        </w:tc>
      </w:tr>
      <w:tr w:rsidR="00AF7560" w:rsidRPr="006C43A8" w:rsidTr="009B1C5C">
        <w:trPr>
          <w:cantSplit/>
        </w:trPr>
        <w:tc>
          <w:tcPr>
            <w:tcW w:w="5679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«_____» __________________ 201_ г.</w:t>
            </w:r>
          </w:p>
        </w:tc>
      </w:tr>
    </w:tbl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5E6056">
      <w:pPr>
        <w:pStyle w:val="afe"/>
        <w:rPr>
          <w:b w:val="0"/>
          <w:sz w:val="28"/>
          <w:szCs w:val="28"/>
        </w:rPr>
      </w:pPr>
    </w:p>
    <w:p w:rsidR="00AF7560" w:rsidRPr="006C43A8" w:rsidRDefault="00AF7560" w:rsidP="005E6056">
      <w:pPr>
        <w:pStyle w:val="afe"/>
        <w:rPr>
          <w:b w:val="0"/>
          <w:sz w:val="28"/>
          <w:szCs w:val="28"/>
        </w:rPr>
      </w:pPr>
    </w:p>
    <w:p w:rsidR="00AF7560" w:rsidRPr="006C43A8" w:rsidRDefault="00AF7560" w:rsidP="005E6056">
      <w:pPr>
        <w:pStyle w:val="afe"/>
        <w:rPr>
          <w:b w:val="0"/>
          <w:sz w:val="28"/>
          <w:szCs w:val="28"/>
        </w:rPr>
      </w:pPr>
      <w:r w:rsidRPr="006C43A8">
        <w:rPr>
          <w:b w:val="0"/>
          <w:sz w:val="28"/>
          <w:szCs w:val="28"/>
        </w:rPr>
        <w:t>Краснодар 201</w:t>
      </w:r>
      <w:r>
        <w:rPr>
          <w:b w:val="0"/>
          <w:sz w:val="28"/>
          <w:szCs w:val="28"/>
        </w:rPr>
        <w:t>_</w:t>
      </w:r>
    </w:p>
    <w:p w:rsidR="00AF7560" w:rsidRPr="006C43A8" w:rsidRDefault="00AF7560" w:rsidP="005E6056">
      <w:pPr>
        <w:pStyle w:val="afe"/>
        <w:rPr>
          <w:b w:val="0"/>
          <w:sz w:val="28"/>
          <w:szCs w:val="28"/>
        </w:rPr>
      </w:pPr>
    </w:p>
    <w:p w:rsidR="00AF7560" w:rsidRPr="00E225F9" w:rsidRDefault="00AF7560" w:rsidP="005E6056">
      <w:pPr>
        <w:pStyle w:val="ac"/>
        <w:spacing w:line="360" w:lineRule="auto"/>
        <w:ind w:firstLine="709"/>
        <w:jc w:val="both"/>
        <w:rPr>
          <w:i/>
          <w:caps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>Образец заполнения титульного листа отчета по пр</w:t>
      </w:r>
      <w:r w:rsidR="00FF37DC">
        <w:rPr>
          <w:i/>
          <w:sz w:val="28"/>
          <w:szCs w:val="28"/>
          <w:lang w:val="ru-RU"/>
        </w:rPr>
        <w:t xml:space="preserve">оизводственной </w:t>
      </w:r>
      <w:r w:rsidRPr="00E225F9">
        <w:rPr>
          <w:i/>
          <w:sz w:val="28"/>
          <w:szCs w:val="28"/>
          <w:lang w:val="ru-RU"/>
        </w:rPr>
        <w:t>практике</w:t>
      </w:r>
    </w:p>
    <w:p w:rsidR="00AF7560" w:rsidRPr="006C43A8" w:rsidRDefault="00AF7560" w:rsidP="005D34CA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AF7560" w:rsidRPr="006C43A8" w:rsidRDefault="00AF7560" w:rsidP="005E6056">
      <w:pPr>
        <w:jc w:val="center"/>
        <w:rPr>
          <w:sz w:val="22"/>
          <w:szCs w:val="22"/>
          <w:lang w:val="ru-RU"/>
        </w:rPr>
      </w:pPr>
      <w:r w:rsidRPr="006C43A8">
        <w:rPr>
          <w:sz w:val="22"/>
          <w:szCs w:val="22"/>
          <w:lang w:val="ru-RU"/>
        </w:rPr>
        <w:t>ФЕДЕРАЛЬНОЕ ГОСУДАРСТВЕННОЕ ОБРАЗОВАТЕЛЬНОЕ БЮДЖЕТНОЕ УЧРЕЖДЕНИЕ ВЫСШЕГО ПРОФЕССИОНАЛЬНОГО ОБРАЗОВАНИЯ</w:t>
      </w:r>
    </w:p>
    <w:p w:rsidR="00AF7560" w:rsidRPr="006C43A8" w:rsidRDefault="00AF7560" w:rsidP="005E6056">
      <w:pPr>
        <w:keepNext/>
        <w:jc w:val="center"/>
        <w:outlineLvl w:val="0"/>
        <w:rPr>
          <w:b/>
          <w:bCs/>
          <w:sz w:val="28"/>
          <w:lang w:val="ru-RU"/>
        </w:rPr>
      </w:pPr>
      <w:r w:rsidRPr="006C43A8">
        <w:rPr>
          <w:b/>
          <w:bCs/>
          <w:sz w:val="28"/>
          <w:lang w:val="ru-RU"/>
        </w:rPr>
        <w:t xml:space="preserve">ФИНАНСОВЫЙ УНИВЕРСИТЕТ </w:t>
      </w:r>
    </w:p>
    <w:p w:rsidR="00AF7560" w:rsidRPr="006C43A8" w:rsidRDefault="00AF7560" w:rsidP="005E6056">
      <w:pPr>
        <w:keepNext/>
        <w:jc w:val="center"/>
        <w:outlineLvl w:val="0"/>
        <w:rPr>
          <w:b/>
          <w:bCs/>
          <w:sz w:val="28"/>
          <w:lang w:val="ru-RU"/>
        </w:rPr>
      </w:pPr>
      <w:r w:rsidRPr="006C43A8">
        <w:rPr>
          <w:b/>
          <w:bCs/>
          <w:sz w:val="28"/>
          <w:lang w:val="ru-RU"/>
        </w:rPr>
        <w:t>ПРИ ПРАВИТЕЛЬСТВЕ РОССИЙСКОЙ ФЕДЕРАЦИИ</w:t>
      </w:r>
    </w:p>
    <w:p w:rsidR="00AF7560" w:rsidRPr="006C43A8" w:rsidRDefault="00AF7560" w:rsidP="008400AA">
      <w:pPr>
        <w:jc w:val="center"/>
        <w:rPr>
          <w:b/>
          <w:sz w:val="28"/>
          <w:szCs w:val="28"/>
          <w:lang w:val="ru-RU"/>
        </w:rPr>
      </w:pPr>
      <w:r w:rsidRPr="006C43A8">
        <w:rPr>
          <w:b/>
          <w:sz w:val="28"/>
          <w:szCs w:val="28"/>
          <w:lang w:val="ru-RU"/>
        </w:rPr>
        <w:t>(Финансовый университет)</w:t>
      </w:r>
    </w:p>
    <w:p w:rsidR="00AF7560" w:rsidRPr="006C43A8" w:rsidRDefault="00AF7560" w:rsidP="005E6056">
      <w:pPr>
        <w:jc w:val="center"/>
        <w:rPr>
          <w:b/>
          <w:sz w:val="28"/>
          <w:szCs w:val="28"/>
          <w:lang w:val="ru-RU"/>
        </w:rPr>
      </w:pPr>
    </w:p>
    <w:p w:rsidR="00AF7560" w:rsidRPr="006C43A8" w:rsidRDefault="00AF7560" w:rsidP="005E6056">
      <w:pPr>
        <w:jc w:val="center"/>
        <w:rPr>
          <w:b/>
          <w:sz w:val="28"/>
          <w:szCs w:val="28"/>
          <w:lang w:val="ru-RU"/>
        </w:rPr>
      </w:pPr>
      <w:r w:rsidRPr="006C43A8">
        <w:rPr>
          <w:b/>
          <w:sz w:val="28"/>
          <w:szCs w:val="28"/>
          <w:lang w:val="ru-RU"/>
        </w:rPr>
        <w:t>Краснодарский филиал Финуниверситета</w:t>
      </w:r>
    </w:p>
    <w:p w:rsidR="00AF7560" w:rsidRPr="006C43A8" w:rsidRDefault="00AF7560" w:rsidP="005E6056">
      <w:pPr>
        <w:jc w:val="center"/>
        <w:rPr>
          <w:sz w:val="28"/>
          <w:szCs w:val="28"/>
          <w:lang w:val="ru-RU"/>
        </w:rPr>
      </w:pPr>
    </w:p>
    <w:p w:rsidR="00AF7560" w:rsidRPr="006C43A8" w:rsidRDefault="00AF7560" w:rsidP="005E6056">
      <w:pPr>
        <w:jc w:val="center"/>
        <w:rPr>
          <w:sz w:val="28"/>
          <w:szCs w:val="28"/>
          <w:lang w:val="ru-RU"/>
        </w:rPr>
      </w:pPr>
      <w:r w:rsidRPr="006C43A8">
        <w:rPr>
          <w:sz w:val="28"/>
          <w:szCs w:val="28"/>
          <w:lang w:val="ru-RU"/>
        </w:rPr>
        <w:t>Кафедра «</w:t>
      </w:r>
      <w:r w:rsidR="00D8764B">
        <w:rPr>
          <w:sz w:val="28"/>
          <w:szCs w:val="28"/>
          <w:lang w:val="ru-RU"/>
        </w:rPr>
        <w:t>Математика и информатика</w:t>
      </w:r>
      <w:r w:rsidRPr="006C43A8">
        <w:rPr>
          <w:sz w:val="28"/>
          <w:szCs w:val="28"/>
          <w:lang w:val="ru-RU"/>
        </w:rPr>
        <w:t>»</w:t>
      </w:r>
    </w:p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5E6056">
      <w:pPr>
        <w:pStyle w:val="31"/>
        <w:rPr>
          <w:b/>
          <w:sz w:val="28"/>
          <w:szCs w:val="28"/>
        </w:rPr>
      </w:pPr>
      <w:r w:rsidRPr="006C43A8">
        <w:rPr>
          <w:b/>
          <w:sz w:val="28"/>
          <w:szCs w:val="28"/>
        </w:rPr>
        <w:t>ОТЧЕТ</w:t>
      </w:r>
    </w:p>
    <w:p w:rsidR="00AF7560" w:rsidRPr="006C43A8" w:rsidRDefault="00AF7560" w:rsidP="005E6056">
      <w:pPr>
        <w:pStyle w:val="ac"/>
        <w:rPr>
          <w:lang w:val="ru-RU"/>
        </w:rPr>
      </w:pPr>
    </w:p>
    <w:p w:rsidR="00AF7560" w:rsidRPr="006C43A8" w:rsidRDefault="00AF7560" w:rsidP="005E6056">
      <w:pPr>
        <w:pStyle w:val="ac"/>
        <w:jc w:val="center"/>
        <w:rPr>
          <w:sz w:val="28"/>
          <w:szCs w:val="28"/>
          <w:lang w:val="ru-RU"/>
        </w:rPr>
      </w:pPr>
      <w:r w:rsidRPr="006C43A8">
        <w:rPr>
          <w:sz w:val="28"/>
          <w:szCs w:val="28"/>
          <w:lang w:val="ru-RU"/>
        </w:rPr>
        <w:t>по п</w:t>
      </w:r>
      <w:r w:rsidR="00FF37DC">
        <w:rPr>
          <w:sz w:val="28"/>
          <w:szCs w:val="28"/>
          <w:lang w:val="ru-RU"/>
        </w:rPr>
        <w:t>роизводственной</w:t>
      </w:r>
      <w:r w:rsidRPr="006C43A8">
        <w:rPr>
          <w:sz w:val="28"/>
          <w:szCs w:val="28"/>
          <w:lang w:val="ru-RU"/>
        </w:rPr>
        <w:t xml:space="preserve"> практике</w:t>
      </w:r>
    </w:p>
    <w:p w:rsidR="00AF7560" w:rsidRPr="006C43A8" w:rsidRDefault="00AF7560" w:rsidP="005E6056">
      <w:pPr>
        <w:pStyle w:val="ac"/>
        <w:spacing w:line="360" w:lineRule="auto"/>
        <w:ind w:firstLine="720"/>
        <w:jc w:val="center"/>
        <w:rPr>
          <w:sz w:val="28"/>
          <w:szCs w:val="28"/>
          <w:lang w:val="ru-RU"/>
        </w:rPr>
      </w:pPr>
      <w:r w:rsidRPr="006C43A8">
        <w:rPr>
          <w:sz w:val="28"/>
          <w:szCs w:val="28"/>
          <w:lang w:val="ru-RU"/>
        </w:rPr>
        <w:t>ООО «РАДИЙ»</w:t>
      </w:r>
    </w:p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5E6056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tbl>
      <w:tblPr>
        <w:tblW w:w="0" w:type="auto"/>
        <w:tblInd w:w="40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5787"/>
      </w:tblGrid>
      <w:tr w:rsidR="00AF7560" w:rsidRPr="00FF37DC" w:rsidTr="009B1C5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Выполнила: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 xml:space="preserve">Студентка:________________ М.И. Иванова </w:t>
            </w:r>
          </w:p>
          <w:p w:rsidR="00AF7560" w:rsidRPr="006C43A8" w:rsidRDefault="004A72E9" w:rsidP="009B1C5C">
            <w:pPr>
              <w:pStyle w:val="ac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Направление подготовки «Экономика»</w:t>
            </w:r>
            <w:r w:rsidR="00AF7560" w:rsidRPr="006C43A8">
              <w:rPr>
                <w:sz w:val="28"/>
                <w:szCs w:val="28"/>
                <w:lang w:val="ru-RU"/>
              </w:rPr>
              <w:t xml:space="preserve"> </w:t>
            </w:r>
          </w:p>
        </w:tc>
      </w:tr>
      <w:tr w:rsidR="00AF7560" w:rsidRPr="00FF37DC" w:rsidTr="009B1C5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FF37DC" w:rsidTr="009B1C5C">
        <w:trPr>
          <w:cantSplit/>
          <w:trHeight w:val="1362"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Руководитель практики от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Финансового университета: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Оценка:_______________________________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к.э.н., доцент   _______________ Р.В. Петрова</w:t>
            </w:r>
          </w:p>
          <w:p w:rsidR="00AF7560" w:rsidRPr="006C43A8" w:rsidRDefault="00AF7560" w:rsidP="009B1C5C">
            <w:pPr>
              <w:pStyle w:val="ac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AF7560" w:rsidRPr="00FF37DC" w:rsidTr="009B1C5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6C43A8" w:rsidTr="009B1C5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 xml:space="preserve">Руководитель 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от базы практики: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 xml:space="preserve">зам. генерального директора 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ООО «Радий» ________________ М.Р. Евсеев</w:t>
            </w:r>
          </w:p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6C43A8" w:rsidTr="009B1C5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6C43A8" w:rsidRDefault="00AF7560" w:rsidP="009B1C5C">
            <w:pPr>
              <w:pStyle w:val="ac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«_____» __________________ 201_ г.</w:t>
            </w:r>
          </w:p>
        </w:tc>
      </w:tr>
    </w:tbl>
    <w:p w:rsidR="00AF7560" w:rsidRPr="006C43A8" w:rsidRDefault="00AF7560" w:rsidP="005E6056">
      <w:pPr>
        <w:pStyle w:val="ac"/>
        <w:spacing w:line="360" w:lineRule="auto"/>
        <w:jc w:val="right"/>
        <w:rPr>
          <w:i/>
          <w:sz w:val="28"/>
          <w:szCs w:val="28"/>
          <w:lang w:val="ru-RU"/>
        </w:rPr>
      </w:pPr>
    </w:p>
    <w:p w:rsidR="00AF7560" w:rsidRPr="006C43A8" w:rsidRDefault="00AF7560" w:rsidP="005E6056">
      <w:pPr>
        <w:pStyle w:val="afe"/>
        <w:rPr>
          <w:b w:val="0"/>
          <w:sz w:val="28"/>
          <w:szCs w:val="28"/>
        </w:rPr>
      </w:pPr>
    </w:p>
    <w:p w:rsidR="00AF7560" w:rsidRPr="006C43A8" w:rsidRDefault="00AF7560" w:rsidP="005E6056">
      <w:pPr>
        <w:pStyle w:val="afe"/>
        <w:rPr>
          <w:b w:val="0"/>
          <w:sz w:val="28"/>
          <w:szCs w:val="28"/>
        </w:rPr>
      </w:pPr>
    </w:p>
    <w:p w:rsidR="00AF7560" w:rsidRPr="00F57E80" w:rsidRDefault="00AF7560" w:rsidP="005E6056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  <w:sz w:val="28"/>
          <w:szCs w:val="28"/>
          <w:lang w:val="ru-RU"/>
        </w:rPr>
      </w:pPr>
      <w:r w:rsidRPr="006C43A8">
        <w:rPr>
          <w:sz w:val="28"/>
          <w:szCs w:val="28"/>
        </w:rPr>
        <w:t>Краснодар 201</w:t>
      </w:r>
      <w:r>
        <w:rPr>
          <w:sz w:val="28"/>
          <w:szCs w:val="28"/>
          <w:lang w:val="ru-RU"/>
        </w:rPr>
        <w:t>_</w:t>
      </w:r>
    </w:p>
    <w:p w:rsidR="00AF7560" w:rsidRPr="00E225F9" w:rsidRDefault="00AF7560" w:rsidP="00A73CB7">
      <w:pPr>
        <w:pStyle w:val="ac"/>
        <w:spacing w:line="360" w:lineRule="auto"/>
        <w:ind w:firstLine="720"/>
        <w:jc w:val="both"/>
        <w:rPr>
          <w:i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 xml:space="preserve">Образец содержания отчета при выполнении ВКР по финансовой проблематике </w:t>
      </w:r>
      <w:bookmarkStart w:id="1" w:name="_Toc367565967"/>
      <w:bookmarkStart w:id="2" w:name="_Toc367566295"/>
    </w:p>
    <w:p w:rsidR="00AF7560" w:rsidRPr="006C43A8" w:rsidRDefault="00AF7560" w:rsidP="00A73CB7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6C43A8" w:rsidRDefault="00AF7560" w:rsidP="00A73CB7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6C43A8">
        <w:rPr>
          <w:sz w:val="28"/>
          <w:szCs w:val="28"/>
          <w:lang w:val="ru-RU"/>
        </w:rPr>
        <w:t>(Тема ВКР: Формирование, распределение и использование прибыли предприятия (на примере ОАО «Кубаньэнерго»)</w:t>
      </w:r>
    </w:p>
    <w:p w:rsidR="00AF7560" w:rsidRPr="006C43A8" w:rsidRDefault="00AF7560" w:rsidP="006778AB">
      <w:pPr>
        <w:spacing w:line="360" w:lineRule="auto"/>
        <w:jc w:val="center"/>
        <w:rPr>
          <w:sz w:val="28"/>
          <w:szCs w:val="28"/>
          <w:lang w:val="ru-RU"/>
        </w:rPr>
      </w:pPr>
    </w:p>
    <w:p w:rsidR="00AF7560" w:rsidRPr="006C43A8" w:rsidRDefault="00AF7560" w:rsidP="006778AB">
      <w:pPr>
        <w:spacing w:line="360" w:lineRule="auto"/>
        <w:jc w:val="center"/>
        <w:rPr>
          <w:sz w:val="28"/>
          <w:szCs w:val="28"/>
        </w:rPr>
      </w:pPr>
      <w:r w:rsidRPr="006C43A8">
        <w:rPr>
          <w:sz w:val="28"/>
          <w:szCs w:val="28"/>
        </w:rPr>
        <w:t>СОДЕРЖАНИЕ</w:t>
      </w:r>
      <w:bookmarkEnd w:id="1"/>
      <w:bookmarkEnd w:id="2"/>
    </w:p>
    <w:tbl>
      <w:tblPr>
        <w:tblW w:w="9747" w:type="dxa"/>
        <w:tblLook w:val="00A0"/>
      </w:tblPr>
      <w:tblGrid>
        <w:gridCol w:w="8972"/>
        <w:gridCol w:w="775"/>
      </w:tblGrid>
      <w:tr w:rsidR="00AF7560" w:rsidRPr="006C43A8">
        <w:tc>
          <w:tcPr>
            <w:tcW w:w="8972" w:type="dxa"/>
          </w:tcPr>
          <w:p w:rsidR="00AF7560" w:rsidRPr="006C43A8" w:rsidRDefault="00AF7560" w:rsidP="00A73C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43A8">
              <w:rPr>
                <w:caps/>
                <w:sz w:val="28"/>
                <w:szCs w:val="28"/>
              </w:rPr>
              <w:t>ВВЕДЕНИЕ…………………………………………………………………..</w:t>
            </w:r>
          </w:p>
        </w:tc>
        <w:tc>
          <w:tcPr>
            <w:tcW w:w="775" w:type="dxa"/>
          </w:tcPr>
          <w:p w:rsidR="00AF7560" w:rsidRPr="006C43A8" w:rsidRDefault="00AF7560" w:rsidP="00A73CB7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3</w:t>
            </w:r>
          </w:p>
        </w:tc>
      </w:tr>
      <w:tr w:rsidR="00AF7560" w:rsidRPr="006C43A8">
        <w:tc>
          <w:tcPr>
            <w:tcW w:w="8972" w:type="dxa"/>
          </w:tcPr>
          <w:p w:rsidR="00AF7560" w:rsidRPr="006C43A8" w:rsidRDefault="00AF7560" w:rsidP="00A73C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C43A8">
              <w:rPr>
                <w:sz w:val="28"/>
                <w:szCs w:val="28"/>
              </w:rPr>
              <w:t>1 Общая характеристика ОАО «Кубаньэнерго»…………………………..</w:t>
            </w:r>
          </w:p>
        </w:tc>
        <w:tc>
          <w:tcPr>
            <w:tcW w:w="775" w:type="dxa"/>
          </w:tcPr>
          <w:p w:rsidR="00AF7560" w:rsidRPr="006C43A8" w:rsidRDefault="00AF7560" w:rsidP="00A73CB7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6C43A8">
              <w:rPr>
                <w:sz w:val="28"/>
                <w:szCs w:val="28"/>
                <w:lang w:val="ru-RU"/>
              </w:rPr>
              <w:t>5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A73C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1.1 Организационно-правовая характеристика предприятия…………….</w:t>
            </w:r>
          </w:p>
        </w:tc>
        <w:tc>
          <w:tcPr>
            <w:tcW w:w="775" w:type="dxa"/>
          </w:tcPr>
          <w:p w:rsidR="00AF7560" w:rsidRPr="00BE39C2" w:rsidRDefault="00AF7560" w:rsidP="00A73CB7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A73C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1.2 Финансово-экономическая характеристика предприятия……………</w:t>
            </w:r>
          </w:p>
        </w:tc>
        <w:tc>
          <w:tcPr>
            <w:tcW w:w="775" w:type="dxa"/>
          </w:tcPr>
          <w:p w:rsidR="00AF7560" w:rsidRPr="00BE39C2" w:rsidRDefault="00AF7560" w:rsidP="00A73CB7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A73CB7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778AB">
              <w:rPr>
                <w:sz w:val="28"/>
                <w:szCs w:val="28"/>
                <w:lang w:val="ru-RU"/>
              </w:rPr>
              <w:t>1.3 Организация финансовой работы на предприятии……………………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12</w:t>
            </w:r>
          </w:p>
        </w:tc>
      </w:tr>
      <w:tr w:rsidR="00AF7560">
        <w:tc>
          <w:tcPr>
            <w:tcW w:w="8972" w:type="dxa"/>
          </w:tcPr>
          <w:p w:rsidR="00AF7560" w:rsidRPr="00B8626D" w:rsidRDefault="00AF7560" w:rsidP="00A73CB7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778AB">
              <w:rPr>
                <w:sz w:val="28"/>
                <w:szCs w:val="28"/>
                <w:lang w:val="ru-RU"/>
              </w:rPr>
              <w:t>2 Анализ формирования и использования прибыли</w:t>
            </w:r>
            <w:r>
              <w:rPr>
                <w:sz w:val="28"/>
                <w:szCs w:val="28"/>
                <w:lang w:val="ru-RU"/>
              </w:rPr>
              <w:t xml:space="preserve"> в </w:t>
            </w:r>
            <w:r w:rsidRPr="00B8626D">
              <w:rPr>
                <w:sz w:val="28"/>
                <w:szCs w:val="28"/>
                <w:lang w:val="ru-RU"/>
              </w:rPr>
              <w:t>ОАО «Кубаньэнерго»</w:t>
            </w:r>
            <w:r>
              <w:rPr>
                <w:sz w:val="28"/>
                <w:szCs w:val="28"/>
                <w:lang w:val="ru-RU"/>
              </w:rPr>
              <w:t>……………………………………………………………….</w:t>
            </w:r>
          </w:p>
        </w:tc>
        <w:tc>
          <w:tcPr>
            <w:tcW w:w="775" w:type="dxa"/>
          </w:tcPr>
          <w:p w:rsidR="00AF7560" w:rsidRDefault="00AF7560" w:rsidP="00A73CB7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</w:p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16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C04852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778AB">
              <w:rPr>
                <w:sz w:val="28"/>
                <w:szCs w:val="28"/>
                <w:lang w:val="ru-RU"/>
              </w:rPr>
              <w:t>2.1 П</w:t>
            </w:r>
            <w:r>
              <w:rPr>
                <w:sz w:val="28"/>
                <w:szCs w:val="28"/>
                <w:lang w:val="ru-RU"/>
              </w:rPr>
              <w:t>о</w:t>
            </w:r>
            <w:r w:rsidRPr="006778AB">
              <w:rPr>
                <w:sz w:val="28"/>
                <w:szCs w:val="28"/>
                <w:lang w:val="ru-RU"/>
              </w:rPr>
              <w:t xml:space="preserve">рядок формирования </w:t>
            </w:r>
            <w:r w:rsidR="00C04852">
              <w:rPr>
                <w:sz w:val="28"/>
                <w:szCs w:val="28"/>
                <w:lang w:val="ru-RU"/>
              </w:rPr>
              <w:t xml:space="preserve">и использования </w:t>
            </w:r>
            <w:r w:rsidRPr="006778AB">
              <w:rPr>
                <w:sz w:val="28"/>
                <w:szCs w:val="28"/>
                <w:lang w:val="ru-RU"/>
              </w:rPr>
              <w:t>прибыли……………………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16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C04852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6778AB">
              <w:rPr>
                <w:sz w:val="28"/>
                <w:szCs w:val="28"/>
                <w:lang w:val="ru-RU"/>
              </w:rPr>
              <w:t xml:space="preserve">2.2 Анализ </w:t>
            </w:r>
            <w:r w:rsidR="00C04852">
              <w:rPr>
                <w:sz w:val="28"/>
                <w:szCs w:val="28"/>
                <w:lang w:val="ru-RU"/>
              </w:rPr>
              <w:t>формирования п</w:t>
            </w:r>
            <w:r w:rsidRPr="006778AB">
              <w:rPr>
                <w:sz w:val="28"/>
                <w:szCs w:val="28"/>
                <w:lang w:val="ru-RU"/>
              </w:rPr>
              <w:t>рибыли……………………………….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20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A73C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2.3 Анализ использования прибыли…………………………………………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24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A73CB7">
            <w:pPr>
              <w:spacing w:line="360" w:lineRule="auto"/>
              <w:jc w:val="both"/>
              <w:rPr>
                <w:caps/>
                <w:sz w:val="28"/>
                <w:szCs w:val="28"/>
              </w:rPr>
            </w:pPr>
            <w:r w:rsidRPr="006778AB">
              <w:rPr>
                <w:caps/>
                <w:sz w:val="28"/>
                <w:szCs w:val="28"/>
              </w:rPr>
              <w:t>Заключение……………………………………………………………….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28</w:t>
            </w:r>
          </w:p>
        </w:tc>
      </w:tr>
      <w:tr w:rsidR="00AF7560">
        <w:tc>
          <w:tcPr>
            <w:tcW w:w="8972" w:type="dxa"/>
          </w:tcPr>
          <w:p w:rsidR="00AF7560" w:rsidRPr="00BE77E5" w:rsidRDefault="00AF7560" w:rsidP="00A73CB7">
            <w:pPr>
              <w:spacing w:line="360" w:lineRule="auto"/>
              <w:jc w:val="both"/>
              <w:rPr>
                <w:caps/>
                <w:sz w:val="28"/>
                <w:szCs w:val="28"/>
                <w:lang w:val="ru-RU"/>
              </w:rPr>
            </w:pPr>
            <w:r w:rsidRPr="006778AB">
              <w:rPr>
                <w:caps/>
                <w:sz w:val="28"/>
                <w:szCs w:val="28"/>
              </w:rPr>
              <w:t>СПИСОК ИСПОЛЬЗ</w:t>
            </w:r>
            <w:r>
              <w:rPr>
                <w:caps/>
                <w:sz w:val="28"/>
                <w:szCs w:val="28"/>
                <w:lang w:val="ru-RU"/>
              </w:rPr>
              <w:t>о</w:t>
            </w:r>
            <w:r>
              <w:rPr>
                <w:caps/>
                <w:sz w:val="28"/>
                <w:szCs w:val="28"/>
              </w:rPr>
              <w:t>ВАННЫХ ИСТОЧНИКОВ………………..………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30</w:t>
            </w:r>
          </w:p>
        </w:tc>
      </w:tr>
      <w:tr w:rsidR="00AF7560">
        <w:tc>
          <w:tcPr>
            <w:tcW w:w="8972" w:type="dxa"/>
          </w:tcPr>
          <w:p w:rsidR="00AF7560" w:rsidRPr="006778AB" w:rsidRDefault="00AF7560" w:rsidP="00403992">
            <w:pPr>
              <w:spacing w:line="360" w:lineRule="auto"/>
              <w:jc w:val="both"/>
              <w:rPr>
                <w:caps/>
                <w:sz w:val="28"/>
                <w:szCs w:val="28"/>
              </w:rPr>
            </w:pPr>
            <w:r w:rsidRPr="006778AB">
              <w:rPr>
                <w:caps/>
                <w:sz w:val="28"/>
                <w:szCs w:val="28"/>
              </w:rPr>
              <w:t>Приложени</w:t>
            </w:r>
            <w:r w:rsidR="00403992">
              <w:rPr>
                <w:caps/>
                <w:sz w:val="28"/>
                <w:szCs w:val="28"/>
                <w:lang w:val="ru-RU"/>
              </w:rPr>
              <w:t>Е</w:t>
            </w:r>
            <w:r w:rsidRPr="006778AB">
              <w:rPr>
                <w:caps/>
                <w:sz w:val="28"/>
                <w:szCs w:val="28"/>
              </w:rPr>
              <w:t>……………………………………………………………….</w:t>
            </w:r>
          </w:p>
        </w:tc>
        <w:tc>
          <w:tcPr>
            <w:tcW w:w="775" w:type="dxa"/>
          </w:tcPr>
          <w:p w:rsidR="00AF7560" w:rsidRPr="006778AB" w:rsidRDefault="00AF7560" w:rsidP="00A73C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778AB">
              <w:rPr>
                <w:sz w:val="28"/>
                <w:szCs w:val="28"/>
              </w:rPr>
              <w:t>31</w:t>
            </w:r>
          </w:p>
        </w:tc>
      </w:tr>
    </w:tbl>
    <w:p w:rsidR="00AF7560" w:rsidRDefault="00AF7560" w:rsidP="006778AB">
      <w:pPr>
        <w:spacing w:line="360" w:lineRule="auto"/>
        <w:jc w:val="center"/>
        <w:rPr>
          <w:sz w:val="28"/>
          <w:szCs w:val="28"/>
        </w:rPr>
      </w:pPr>
    </w:p>
    <w:p w:rsidR="00AF7560" w:rsidRDefault="00AF7560" w:rsidP="006778AB">
      <w:pPr>
        <w:spacing w:line="360" w:lineRule="auto"/>
        <w:jc w:val="center"/>
        <w:rPr>
          <w:sz w:val="28"/>
          <w:szCs w:val="28"/>
        </w:rPr>
      </w:pPr>
    </w:p>
    <w:p w:rsidR="00AF7560" w:rsidRDefault="00AF7560" w:rsidP="006778AB">
      <w:pPr>
        <w:spacing w:line="360" w:lineRule="auto"/>
        <w:jc w:val="center"/>
        <w:rPr>
          <w:sz w:val="28"/>
          <w:szCs w:val="28"/>
        </w:rPr>
      </w:pPr>
    </w:p>
    <w:p w:rsidR="00AF7560" w:rsidRPr="00876899" w:rsidRDefault="00AF7560" w:rsidP="006778AB">
      <w:pPr>
        <w:spacing w:line="360" w:lineRule="auto"/>
        <w:jc w:val="center"/>
        <w:rPr>
          <w:szCs w:val="28"/>
        </w:rPr>
      </w:pPr>
    </w:p>
    <w:p w:rsidR="00AF7560" w:rsidRDefault="00AF7560" w:rsidP="006778AB">
      <w:pPr>
        <w:spacing w:line="360" w:lineRule="auto"/>
        <w:rPr>
          <w:sz w:val="28"/>
          <w:szCs w:val="28"/>
          <w:lang w:val="ru-RU"/>
        </w:rPr>
      </w:pPr>
    </w:p>
    <w:p w:rsidR="00AF7560" w:rsidRPr="000C2355" w:rsidRDefault="00AF7560" w:rsidP="006778AB">
      <w:pPr>
        <w:spacing w:line="360" w:lineRule="auto"/>
        <w:rPr>
          <w:sz w:val="28"/>
          <w:szCs w:val="28"/>
          <w:lang w:val="ru-RU"/>
        </w:rPr>
      </w:pPr>
    </w:p>
    <w:p w:rsidR="00AF7560" w:rsidRDefault="00AF7560" w:rsidP="006778AB">
      <w:pPr>
        <w:jc w:val="right"/>
        <w:rPr>
          <w:szCs w:val="28"/>
          <w:lang w:val="ru-RU"/>
        </w:rPr>
      </w:pPr>
    </w:p>
    <w:p w:rsidR="00E225F9" w:rsidRPr="00E225F9" w:rsidRDefault="00E225F9" w:rsidP="006778AB">
      <w:pPr>
        <w:jc w:val="right"/>
        <w:rPr>
          <w:szCs w:val="28"/>
          <w:lang w:val="ru-RU"/>
        </w:rPr>
      </w:pPr>
    </w:p>
    <w:p w:rsidR="00AF7560" w:rsidRDefault="00AF7560" w:rsidP="006778AB">
      <w:pPr>
        <w:jc w:val="center"/>
        <w:rPr>
          <w:sz w:val="28"/>
          <w:szCs w:val="28"/>
        </w:rPr>
      </w:pPr>
    </w:p>
    <w:p w:rsidR="00AF7560" w:rsidRDefault="00AF7560" w:rsidP="006778AB">
      <w:pPr>
        <w:jc w:val="center"/>
        <w:rPr>
          <w:sz w:val="28"/>
          <w:szCs w:val="28"/>
        </w:rPr>
      </w:pPr>
    </w:p>
    <w:p w:rsidR="004A72E9" w:rsidRPr="00E225F9" w:rsidRDefault="004A72E9" w:rsidP="004A72E9">
      <w:pPr>
        <w:spacing w:line="360" w:lineRule="auto"/>
        <w:ind w:firstLine="720"/>
        <w:jc w:val="both"/>
        <w:rPr>
          <w:i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>Образец содержания отчета при выполнении ВКР по темам, связанным с бухгалтерским учетом, анализом и аудитом</w:t>
      </w:r>
    </w:p>
    <w:p w:rsidR="004A72E9" w:rsidRPr="006778AB" w:rsidRDefault="004A72E9" w:rsidP="004A72E9">
      <w:pPr>
        <w:jc w:val="center"/>
        <w:rPr>
          <w:sz w:val="28"/>
          <w:szCs w:val="28"/>
          <w:lang w:val="ru-RU"/>
        </w:rPr>
      </w:pPr>
      <w:bookmarkStart w:id="3" w:name="_Toc367565969"/>
      <w:bookmarkStart w:id="4" w:name="_Toc367566297"/>
    </w:p>
    <w:p w:rsidR="004A72E9" w:rsidRDefault="004A72E9" w:rsidP="004A72E9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(Тема ВКР: Учет доходов и расходов в организации (на примере </w:t>
      </w:r>
      <w:r w:rsidRPr="00E146D9">
        <w:rPr>
          <w:sz w:val="28"/>
          <w:szCs w:val="28"/>
          <w:lang w:val="ru-RU"/>
        </w:rPr>
        <w:t>ООО «Радий»</w:t>
      </w:r>
      <w:r>
        <w:rPr>
          <w:sz w:val="28"/>
          <w:szCs w:val="28"/>
          <w:lang w:val="ru-RU"/>
        </w:rPr>
        <w:t>)</w:t>
      </w:r>
    </w:p>
    <w:p w:rsidR="004A72E9" w:rsidRDefault="004A72E9" w:rsidP="004A72E9">
      <w:pPr>
        <w:jc w:val="center"/>
        <w:rPr>
          <w:sz w:val="28"/>
          <w:szCs w:val="28"/>
          <w:lang w:val="ru-RU"/>
        </w:rPr>
      </w:pPr>
    </w:p>
    <w:p w:rsidR="004A72E9" w:rsidRDefault="004A72E9" w:rsidP="004A72E9">
      <w:pPr>
        <w:jc w:val="center"/>
        <w:rPr>
          <w:sz w:val="28"/>
          <w:szCs w:val="28"/>
          <w:lang w:val="ru-RU"/>
        </w:rPr>
      </w:pPr>
      <w:r w:rsidRPr="00876899">
        <w:rPr>
          <w:sz w:val="28"/>
          <w:szCs w:val="28"/>
        </w:rPr>
        <w:t>СОДЕРЖАНИЕ</w:t>
      </w:r>
      <w:bookmarkEnd w:id="3"/>
      <w:bookmarkEnd w:id="4"/>
    </w:p>
    <w:tbl>
      <w:tblPr>
        <w:tblW w:w="9606" w:type="dxa"/>
        <w:tblLook w:val="00A0"/>
      </w:tblPr>
      <w:tblGrid>
        <w:gridCol w:w="8972"/>
        <w:gridCol w:w="634"/>
      </w:tblGrid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73CB7">
              <w:rPr>
                <w:caps/>
                <w:sz w:val="28"/>
                <w:szCs w:val="28"/>
              </w:rPr>
              <w:t>ВВЕДЕНИЕ…………………………………………………………………..</w:t>
            </w:r>
          </w:p>
        </w:tc>
        <w:tc>
          <w:tcPr>
            <w:tcW w:w="634" w:type="dxa"/>
          </w:tcPr>
          <w:p w:rsidR="004A72E9" w:rsidRPr="00BE39C2" w:rsidRDefault="004A72E9" w:rsidP="00E225F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1 Общая характеристика ООО «Радий»……………………..……………..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4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1.1 Организационно-правовая характеристика предприятия…………….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4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1.2 Финансово-экономическая характеристика предприятия……………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8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A73CB7">
              <w:rPr>
                <w:sz w:val="28"/>
                <w:szCs w:val="28"/>
                <w:lang w:val="ru-RU"/>
              </w:rPr>
              <w:t xml:space="preserve">1.3 </w:t>
            </w:r>
            <w:r w:rsidRPr="00A73CB7">
              <w:rPr>
                <w:rStyle w:val="af2"/>
                <w:noProof/>
                <w:color w:val="auto"/>
                <w:sz w:val="28"/>
                <w:szCs w:val="28"/>
                <w:u w:val="none"/>
                <w:lang w:val="ru-RU"/>
              </w:rPr>
              <w:t>Органи</w:t>
            </w:r>
            <w:r>
              <w:rPr>
                <w:rStyle w:val="af2"/>
                <w:noProof/>
                <w:color w:val="auto"/>
                <w:sz w:val="28"/>
                <w:szCs w:val="28"/>
                <w:u w:val="none"/>
                <w:lang w:val="ru-RU"/>
              </w:rPr>
              <w:t>з</w:t>
            </w:r>
            <w:r w:rsidRPr="00A73CB7">
              <w:rPr>
                <w:rStyle w:val="af2"/>
                <w:noProof/>
                <w:color w:val="auto"/>
                <w:sz w:val="28"/>
                <w:szCs w:val="28"/>
                <w:u w:val="none"/>
                <w:lang w:val="ru-RU"/>
              </w:rPr>
              <w:t>ация бухгалтерск</w:t>
            </w:r>
            <w:r>
              <w:rPr>
                <w:rStyle w:val="af2"/>
                <w:noProof/>
                <w:color w:val="auto"/>
                <w:sz w:val="28"/>
                <w:szCs w:val="28"/>
                <w:u w:val="none"/>
                <w:lang w:val="ru-RU"/>
              </w:rPr>
              <w:t>о</w:t>
            </w:r>
            <w:r w:rsidRPr="00A73CB7">
              <w:rPr>
                <w:rStyle w:val="af2"/>
                <w:noProof/>
                <w:color w:val="auto"/>
                <w:sz w:val="28"/>
                <w:szCs w:val="28"/>
                <w:u w:val="none"/>
                <w:lang w:val="ru-RU"/>
              </w:rPr>
              <w:t>го учета на предприятии</w:t>
            </w:r>
            <w:r>
              <w:rPr>
                <w:sz w:val="28"/>
                <w:szCs w:val="28"/>
                <w:lang w:val="ru-RU"/>
              </w:rPr>
              <w:t xml:space="preserve"> ………………….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12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A73CB7">
              <w:rPr>
                <w:sz w:val="28"/>
                <w:szCs w:val="28"/>
                <w:lang w:val="ru-RU"/>
              </w:rPr>
              <w:t xml:space="preserve">2 Организация бухгалтерского учета доходов и расходов </w:t>
            </w:r>
            <w:r>
              <w:rPr>
                <w:sz w:val="28"/>
                <w:szCs w:val="28"/>
                <w:lang w:val="ru-RU"/>
              </w:rPr>
              <w:t xml:space="preserve">в </w:t>
            </w:r>
            <w:r w:rsidRPr="00A73CB7">
              <w:rPr>
                <w:sz w:val="28"/>
                <w:szCs w:val="28"/>
                <w:lang w:val="ru-RU"/>
              </w:rPr>
              <w:t>ООО «Радий»</w:t>
            </w:r>
            <w:r>
              <w:rPr>
                <w:sz w:val="28"/>
                <w:szCs w:val="28"/>
                <w:lang w:val="ru-RU"/>
              </w:rPr>
              <w:t>………………………………………………………………………..</w:t>
            </w:r>
          </w:p>
        </w:tc>
        <w:tc>
          <w:tcPr>
            <w:tcW w:w="634" w:type="dxa"/>
          </w:tcPr>
          <w:p w:rsidR="004A72E9" w:rsidRDefault="004A72E9" w:rsidP="00E225F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</w:p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16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C04852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A73CB7">
              <w:rPr>
                <w:sz w:val="28"/>
                <w:szCs w:val="28"/>
                <w:lang w:val="ru-RU"/>
              </w:rPr>
              <w:t xml:space="preserve">2.1 </w:t>
            </w:r>
            <w:r w:rsidR="00C04852">
              <w:rPr>
                <w:sz w:val="28"/>
                <w:szCs w:val="28"/>
                <w:lang w:val="ru-RU"/>
              </w:rPr>
              <w:t>Организация у</w:t>
            </w:r>
            <w:r w:rsidRPr="00A73CB7">
              <w:rPr>
                <w:sz w:val="28"/>
                <w:szCs w:val="28"/>
                <w:lang w:val="ru-RU"/>
              </w:rPr>
              <w:t>чет</w:t>
            </w:r>
            <w:r w:rsidR="00C04852">
              <w:rPr>
                <w:sz w:val="28"/>
                <w:szCs w:val="28"/>
                <w:lang w:val="ru-RU"/>
              </w:rPr>
              <w:t>а</w:t>
            </w:r>
            <w:r w:rsidRPr="00A73CB7">
              <w:rPr>
                <w:sz w:val="28"/>
                <w:szCs w:val="28"/>
                <w:lang w:val="ru-RU"/>
              </w:rPr>
              <w:t xml:space="preserve"> доходов и расходов от обычных видов деятельности …………</w:t>
            </w:r>
            <w:r w:rsidR="00C04852">
              <w:rPr>
                <w:sz w:val="28"/>
                <w:szCs w:val="28"/>
                <w:lang w:val="ru-RU"/>
              </w:rPr>
              <w:t>……………………………………………………….</w:t>
            </w:r>
          </w:p>
        </w:tc>
        <w:tc>
          <w:tcPr>
            <w:tcW w:w="634" w:type="dxa"/>
          </w:tcPr>
          <w:p w:rsidR="00C04852" w:rsidRDefault="00C04852" w:rsidP="00E225F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</w:p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16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A73CB7">
              <w:rPr>
                <w:sz w:val="28"/>
                <w:szCs w:val="28"/>
                <w:lang w:val="ru-RU"/>
              </w:rPr>
              <w:t>2.2 Организация учета доходов и расходов от прочей деятельности …….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20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A73CB7">
              <w:rPr>
                <w:sz w:val="28"/>
                <w:szCs w:val="28"/>
                <w:lang w:val="ru-RU"/>
              </w:rPr>
              <w:t>2.3 Порядок отражения доходов и расходов в отчетности экономического субъекта……………………………………………………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</w:p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24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caps/>
                <w:sz w:val="28"/>
                <w:szCs w:val="28"/>
              </w:rPr>
            </w:pPr>
            <w:r w:rsidRPr="00A73CB7">
              <w:rPr>
                <w:caps/>
                <w:sz w:val="28"/>
                <w:szCs w:val="28"/>
              </w:rPr>
              <w:t>Заключение……………………………………………………………….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28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E225F9">
            <w:pPr>
              <w:spacing w:line="360" w:lineRule="auto"/>
              <w:jc w:val="both"/>
              <w:rPr>
                <w:caps/>
                <w:sz w:val="28"/>
                <w:szCs w:val="28"/>
              </w:rPr>
            </w:pPr>
            <w:r w:rsidRPr="00A73CB7">
              <w:rPr>
                <w:caps/>
                <w:sz w:val="28"/>
                <w:szCs w:val="28"/>
              </w:rPr>
              <w:t>СПИСОК ИСПОЛЬЗ</w:t>
            </w:r>
            <w:r>
              <w:rPr>
                <w:caps/>
                <w:sz w:val="28"/>
                <w:szCs w:val="28"/>
                <w:lang w:val="ru-RU"/>
              </w:rPr>
              <w:t>о</w:t>
            </w:r>
            <w:r w:rsidRPr="00A73CB7">
              <w:rPr>
                <w:caps/>
                <w:sz w:val="28"/>
                <w:szCs w:val="28"/>
              </w:rPr>
              <w:t>ВАННЫХ ИСТОЧНИКОВ………………..………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30</w:t>
            </w:r>
          </w:p>
        </w:tc>
      </w:tr>
      <w:tr w:rsidR="004A72E9" w:rsidTr="00E225F9">
        <w:tc>
          <w:tcPr>
            <w:tcW w:w="8972" w:type="dxa"/>
          </w:tcPr>
          <w:p w:rsidR="004A72E9" w:rsidRPr="00A73CB7" w:rsidRDefault="004A72E9" w:rsidP="004A72E9">
            <w:pPr>
              <w:spacing w:line="360" w:lineRule="auto"/>
              <w:jc w:val="both"/>
              <w:rPr>
                <w:caps/>
                <w:sz w:val="28"/>
                <w:szCs w:val="28"/>
              </w:rPr>
            </w:pPr>
            <w:r w:rsidRPr="00A73CB7">
              <w:rPr>
                <w:caps/>
                <w:sz w:val="28"/>
                <w:szCs w:val="28"/>
              </w:rPr>
              <w:t>Приложени</w:t>
            </w:r>
            <w:r>
              <w:rPr>
                <w:caps/>
                <w:sz w:val="28"/>
                <w:szCs w:val="28"/>
                <w:lang w:val="ru-RU"/>
              </w:rPr>
              <w:t>Е</w:t>
            </w:r>
            <w:r w:rsidRPr="00A73CB7">
              <w:rPr>
                <w:caps/>
                <w:sz w:val="28"/>
                <w:szCs w:val="28"/>
              </w:rPr>
              <w:t>……………………………………………………………….</w:t>
            </w:r>
          </w:p>
        </w:tc>
        <w:tc>
          <w:tcPr>
            <w:tcW w:w="634" w:type="dxa"/>
          </w:tcPr>
          <w:p w:rsidR="004A72E9" w:rsidRPr="00A73CB7" w:rsidRDefault="004A72E9" w:rsidP="00E225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73CB7">
              <w:rPr>
                <w:sz w:val="28"/>
                <w:szCs w:val="28"/>
              </w:rPr>
              <w:t>31</w:t>
            </w:r>
          </w:p>
        </w:tc>
      </w:tr>
    </w:tbl>
    <w:p w:rsidR="00AF7560" w:rsidRPr="00E225F9" w:rsidRDefault="00AF7560" w:rsidP="004A72E9">
      <w:pPr>
        <w:pStyle w:val="ac"/>
        <w:spacing w:line="360" w:lineRule="auto"/>
        <w:ind w:firstLine="720"/>
        <w:jc w:val="both"/>
        <w:rPr>
          <w:i/>
          <w:color w:val="FF0000"/>
          <w:sz w:val="28"/>
          <w:szCs w:val="28"/>
          <w:lang w:val="ru-RU"/>
        </w:rPr>
      </w:pPr>
      <w:r>
        <w:rPr>
          <w:lang w:val="ru-RU"/>
        </w:rPr>
        <w:br w:type="page"/>
      </w:r>
      <w:r w:rsidR="009371E1" w:rsidRPr="00E225F9">
        <w:rPr>
          <w:i/>
          <w:sz w:val="28"/>
          <w:szCs w:val="28"/>
          <w:lang w:val="ru-RU"/>
        </w:rPr>
        <w:lastRenderedPageBreak/>
        <w:t>Образец содержания отчета при выполнении ВКР по темам, связанным с банковской деятельностью</w:t>
      </w:r>
    </w:p>
    <w:p w:rsidR="00AF7560" w:rsidRDefault="00AF7560" w:rsidP="00F73C8D">
      <w:pPr>
        <w:jc w:val="center"/>
        <w:rPr>
          <w:caps/>
          <w:color w:val="000000"/>
          <w:sz w:val="28"/>
          <w:szCs w:val="28"/>
          <w:lang w:val="ru-RU"/>
        </w:rPr>
      </w:pPr>
    </w:p>
    <w:p w:rsidR="00AF7560" w:rsidRPr="00BE39C2" w:rsidRDefault="00AF7560" w:rsidP="00E146D9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(</w:t>
      </w:r>
      <w:r w:rsidRPr="00BE39C2">
        <w:rPr>
          <w:sz w:val="28"/>
          <w:szCs w:val="28"/>
          <w:lang w:val="ru-RU"/>
        </w:rPr>
        <w:t>Тема</w:t>
      </w:r>
      <w:r>
        <w:rPr>
          <w:sz w:val="28"/>
          <w:szCs w:val="28"/>
          <w:lang w:val="ru-RU"/>
        </w:rPr>
        <w:t xml:space="preserve"> ВКР</w:t>
      </w:r>
      <w:r w:rsidRPr="00BE39C2">
        <w:rPr>
          <w:sz w:val="28"/>
          <w:szCs w:val="28"/>
          <w:lang w:val="ru-RU"/>
        </w:rPr>
        <w:t xml:space="preserve">: </w:t>
      </w:r>
      <w:r w:rsidRPr="00BE39C2">
        <w:rPr>
          <w:color w:val="000000"/>
          <w:sz w:val="28"/>
          <w:szCs w:val="28"/>
          <w:lang w:val="ru-RU"/>
        </w:rPr>
        <w:t>Технология</w:t>
      </w:r>
      <w:r>
        <w:rPr>
          <w:color w:val="000000"/>
          <w:sz w:val="28"/>
          <w:szCs w:val="28"/>
          <w:lang w:val="ru-RU"/>
        </w:rPr>
        <w:t xml:space="preserve"> </w:t>
      </w:r>
      <w:r w:rsidRPr="00BE39C2">
        <w:rPr>
          <w:color w:val="000000"/>
          <w:sz w:val="28"/>
          <w:szCs w:val="28"/>
          <w:lang w:val="ru-RU"/>
        </w:rPr>
        <w:t xml:space="preserve"> работы с банковскими картами в к</w:t>
      </w:r>
      <w:r w:rsidR="00417721">
        <w:rPr>
          <w:color w:val="000000"/>
          <w:sz w:val="28"/>
          <w:szCs w:val="28"/>
          <w:lang w:val="ru-RU"/>
        </w:rPr>
        <w:t xml:space="preserve">редитной организации </w:t>
      </w:r>
      <w:r>
        <w:rPr>
          <w:color w:val="000000"/>
          <w:sz w:val="28"/>
          <w:szCs w:val="28"/>
          <w:lang w:val="ru-RU"/>
        </w:rPr>
        <w:t xml:space="preserve">(на примере </w:t>
      </w:r>
      <w:r w:rsidRPr="00F73C8D">
        <w:rPr>
          <w:caps/>
          <w:sz w:val="28"/>
          <w:szCs w:val="28"/>
          <w:lang w:val="ru-RU"/>
        </w:rPr>
        <w:t>КБ «Кубань кредит» ООО</w:t>
      </w:r>
      <w:r>
        <w:rPr>
          <w:color w:val="000000"/>
          <w:sz w:val="28"/>
          <w:szCs w:val="28"/>
          <w:lang w:val="ru-RU"/>
        </w:rPr>
        <w:t>)</w:t>
      </w:r>
    </w:p>
    <w:p w:rsidR="00AF7560" w:rsidRDefault="00AF7560" w:rsidP="00BE39C2">
      <w:pPr>
        <w:pStyle w:val="ac"/>
        <w:spacing w:line="360" w:lineRule="auto"/>
        <w:ind w:firstLine="720"/>
        <w:jc w:val="both"/>
        <w:rPr>
          <w:caps/>
          <w:color w:val="000000"/>
          <w:lang w:val="ru-RU"/>
        </w:rPr>
      </w:pPr>
    </w:p>
    <w:p w:rsidR="00AF7560" w:rsidRDefault="00AF7560" w:rsidP="00F73C8D">
      <w:pPr>
        <w:jc w:val="center"/>
        <w:rPr>
          <w:caps/>
          <w:color w:val="000000"/>
          <w:sz w:val="28"/>
          <w:szCs w:val="28"/>
          <w:lang w:val="ru-RU"/>
        </w:rPr>
      </w:pPr>
      <w:r w:rsidRPr="0068245E">
        <w:rPr>
          <w:caps/>
          <w:color w:val="000000"/>
          <w:sz w:val="28"/>
          <w:szCs w:val="28"/>
        </w:rPr>
        <w:t>содержание</w:t>
      </w:r>
    </w:p>
    <w:tbl>
      <w:tblPr>
        <w:tblW w:w="4910" w:type="pct"/>
        <w:tblInd w:w="-72" w:type="dxa"/>
        <w:tblLayout w:type="fixed"/>
        <w:tblLook w:val="00A0"/>
      </w:tblPr>
      <w:tblGrid>
        <w:gridCol w:w="8970"/>
        <w:gridCol w:w="708"/>
      </w:tblGrid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rPr>
                <w:caps/>
                <w:sz w:val="28"/>
                <w:szCs w:val="28"/>
              </w:rPr>
            </w:pPr>
            <w:r w:rsidRPr="00F73C8D">
              <w:rPr>
                <w:caps/>
                <w:sz w:val="28"/>
                <w:szCs w:val="28"/>
              </w:rPr>
              <w:t>Введение……………………………………………………….………….</w:t>
            </w:r>
          </w:p>
        </w:tc>
        <w:tc>
          <w:tcPr>
            <w:tcW w:w="366" w:type="pct"/>
          </w:tcPr>
          <w:p w:rsidR="00AF7560" w:rsidRPr="00D049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  <w:lang w:val="ru-RU"/>
              </w:rPr>
              <w:t xml:space="preserve">1 Общая характеристика </w:t>
            </w:r>
            <w:r w:rsidRPr="00F73C8D">
              <w:rPr>
                <w:caps/>
                <w:sz w:val="28"/>
                <w:szCs w:val="28"/>
                <w:lang w:val="ru-RU"/>
              </w:rPr>
              <w:t>КБ «Кубань кредит» ООО…………………</w:t>
            </w:r>
          </w:p>
        </w:tc>
        <w:tc>
          <w:tcPr>
            <w:tcW w:w="366" w:type="pct"/>
          </w:tcPr>
          <w:p w:rsidR="00AF7560" w:rsidRPr="00D049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rPr>
                <w:caps/>
                <w:sz w:val="28"/>
                <w:szCs w:val="28"/>
                <w:lang w:val="ru-RU"/>
              </w:rPr>
            </w:pPr>
            <w:r w:rsidRPr="00F73C8D">
              <w:rPr>
                <w:caps/>
                <w:sz w:val="28"/>
                <w:szCs w:val="28"/>
                <w:lang w:val="ru-RU"/>
              </w:rPr>
              <w:t xml:space="preserve">1.1 </w:t>
            </w:r>
            <w:r w:rsidRPr="00F73C8D">
              <w:rPr>
                <w:sz w:val="28"/>
                <w:szCs w:val="28"/>
                <w:lang w:val="ru-RU"/>
              </w:rPr>
              <w:t>Организационно-правовая характеристика коммерческого банка…</w:t>
            </w:r>
            <w:r>
              <w:rPr>
                <w:sz w:val="28"/>
                <w:szCs w:val="28"/>
                <w:lang w:val="ru-RU"/>
              </w:rPr>
              <w:t>..</w:t>
            </w:r>
            <w:r w:rsidRPr="00F73C8D">
              <w:rPr>
                <w:sz w:val="28"/>
                <w:szCs w:val="28"/>
                <w:lang w:val="ru-RU"/>
              </w:rPr>
              <w:t>..</w:t>
            </w:r>
          </w:p>
        </w:tc>
        <w:tc>
          <w:tcPr>
            <w:tcW w:w="366" w:type="pct"/>
          </w:tcPr>
          <w:p w:rsidR="00AF7560" w:rsidRPr="00D049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rPr>
                <w:caps/>
                <w:sz w:val="28"/>
                <w:szCs w:val="28"/>
                <w:lang w:val="ru-RU"/>
              </w:rPr>
            </w:pPr>
            <w:r w:rsidRPr="00F73C8D">
              <w:rPr>
                <w:caps/>
                <w:sz w:val="28"/>
                <w:szCs w:val="28"/>
                <w:lang w:val="ru-RU"/>
              </w:rPr>
              <w:t xml:space="preserve">1.2 </w:t>
            </w:r>
            <w:r w:rsidRPr="00F73C8D">
              <w:rPr>
                <w:sz w:val="28"/>
                <w:szCs w:val="28"/>
                <w:lang w:val="ru-RU"/>
              </w:rPr>
              <w:t>Финансово-экономическая характеристика коммерческого банка…</w:t>
            </w:r>
            <w:r>
              <w:rPr>
                <w:sz w:val="28"/>
                <w:szCs w:val="28"/>
                <w:lang w:val="ru-RU"/>
              </w:rPr>
              <w:t>.</w:t>
            </w:r>
            <w:r w:rsidRPr="00F73C8D">
              <w:rPr>
                <w:sz w:val="28"/>
                <w:szCs w:val="28"/>
                <w:lang w:val="ru-RU"/>
              </w:rPr>
              <w:t>..</w:t>
            </w:r>
          </w:p>
        </w:tc>
        <w:tc>
          <w:tcPr>
            <w:tcW w:w="366" w:type="pct"/>
          </w:tcPr>
          <w:p w:rsidR="00AF7560" w:rsidRPr="00D049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  <w:lang w:val="ru-RU"/>
              </w:rPr>
              <w:t xml:space="preserve">1.3 </w:t>
            </w:r>
            <w:r>
              <w:rPr>
                <w:sz w:val="28"/>
                <w:szCs w:val="28"/>
                <w:lang w:val="ru-RU"/>
              </w:rPr>
              <w:t>Организация деятельности коммерческого банка……………………...</w:t>
            </w:r>
          </w:p>
        </w:tc>
        <w:tc>
          <w:tcPr>
            <w:tcW w:w="366" w:type="pct"/>
          </w:tcPr>
          <w:p w:rsidR="00AF7560" w:rsidRPr="00F73C8D" w:rsidRDefault="00AF7560" w:rsidP="00F73C8D">
            <w:pPr>
              <w:spacing w:line="360" w:lineRule="auto"/>
              <w:rPr>
                <w:sz w:val="28"/>
                <w:szCs w:val="28"/>
              </w:rPr>
            </w:pPr>
            <w:r w:rsidRPr="00F73C8D">
              <w:rPr>
                <w:sz w:val="28"/>
                <w:szCs w:val="28"/>
              </w:rPr>
              <w:t>12</w:t>
            </w:r>
          </w:p>
        </w:tc>
      </w:tr>
      <w:tr w:rsidR="00AF7560" w:rsidRPr="00F73C8D">
        <w:trPr>
          <w:trHeight w:val="267"/>
        </w:trPr>
        <w:tc>
          <w:tcPr>
            <w:tcW w:w="4634" w:type="pct"/>
          </w:tcPr>
          <w:p w:rsidR="00AF7560" w:rsidRPr="00F73C8D" w:rsidRDefault="00AF7560" w:rsidP="00417721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  <w:lang w:val="ru-RU"/>
              </w:rPr>
              <w:t xml:space="preserve">2 Анализ </w:t>
            </w:r>
            <w:r>
              <w:rPr>
                <w:sz w:val="28"/>
                <w:szCs w:val="28"/>
                <w:lang w:val="ru-RU"/>
              </w:rPr>
              <w:t>технологи</w:t>
            </w:r>
            <w:r w:rsidR="00417721">
              <w:rPr>
                <w:sz w:val="28"/>
                <w:szCs w:val="28"/>
                <w:lang w:val="ru-RU"/>
              </w:rPr>
              <w:t>и</w:t>
            </w:r>
            <w:r w:rsidRPr="00F73C8D">
              <w:rPr>
                <w:sz w:val="28"/>
                <w:szCs w:val="28"/>
                <w:lang w:val="ru-RU"/>
              </w:rPr>
              <w:t xml:space="preserve"> работы с банковскими картами в КБ «Кубань кредит» ООО ………..……</w:t>
            </w:r>
            <w:r>
              <w:rPr>
                <w:sz w:val="28"/>
                <w:szCs w:val="28"/>
                <w:lang w:val="ru-RU"/>
              </w:rPr>
              <w:t>……….</w:t>
            </w:r>
            <w:r w:rsidRPr="00F73C8D">
              <w:rPr>
                <w:sz w:val="28"/>
                <w:szCs w:val="28"/>
                <w:lang w:val="ru-RU"/>
              </w:rPr>
              <w:t>………………………………………...</w:t>
            </w:r>
          </w:p>
        </w:tc>
        <w:tc>
          <w:tcPr>
            <w:tcW w:w="366" w:type="pct"/>
          </w:tcPr>
          <w:p w:rsidR="00AF7560" w:rsidRPr="00F73C8D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</w:p>
          <w:p w:rsidR="00AF7560" w:rsidRPr="00F73C8D" w:rsidRDefault="00AF7560" w:rsidP="00F73C8D">
            <w:pPr>
              <w:spacing w:line="360" w:lineRule="auto"/>
              <w:rPr>
                <w:sz w:val="28"/>
                <w:szCs w:val="28"/>
              </w:rPr>
            </w:pPr>
            <w:r w:rsidRPr="00F73C8D">
              <w:rPr>
                <w:sz w:val="28"/>
                <w:szCs w:val="28"/>
              </w:rPr>
              <w:t>16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BF357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  <w:lang w:val="ru-RU"/>
              </w:rPr>
              <w:t xml:space="preserve">2.1 </w:t>
            </w:r>
            <w:r>
              <w:rPr>
                <w:sz w:val="28"/>
                <w:szCs w:val="28"/>
                <w:lang w:val="ru-RU"/>
              </w:rPr>
              <w:t xml:space="preserve">Анализ </w:t>
            </w:r>
            <w:r w:rsidRPr="00F73C8D">
              <w:rPr>
                <w:sz w:val="28"/>
                <w:szCs w:val="28"/>
                <w:lang w:val="ru-RU"/>
              </w:rPr>
              <w:t>организации</w:t>
            </w:r>
            <w:r>
              <w:rPr>
                <w:sz w:val="28"/>
                <w:szCs w:val="28"/>
                <w:lang w:val="ru-RU"/>
              </w:rPr>
              <w:t xml:space="preserve"> работы коммерческого банка по выпуску и обслуживанию банковских карт…………………………………….………</w:t>
            </w:r>
          </w:p>
        </w:tc>
        <w:tc>
          <w:tcPr>
            <w:tcW w:w="366" w:type="pct"/>
          </w:tcPr>
          <w:p w:rsidR="00AF75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</w:p>
          <w:p w:rsidR="00AF7560" w:rsidRPr="00F73C8D" w:rsidRDefault="00AF7560" w:rsidP="00F73C8D">
            <w:pPr>
              <w:spacing w:line="360" w:lineRule="auto"/>
              <w:rPr>
                <w:sz w:val="28"/>
                <w:szCs w:val="28"/>
              </w:rPr>
            </w:pPr>
            <w:r w:rsidRPr="00F73C8D">
              <w:rPr>
                <w:sz w:val="28"/>
                <w:szCs w:val="28"/>
              </w:rPr>
              <w:t>16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6B522A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  <w:lang w:val="ru-RU"/>
              </w:rPr>
              <w:t xml:space="preserve">2.2 </w:t>
            </w:r>
            <w:r>
              <w:rPr>
                <w:sz w:val="28"/>
                <w:szCs w:val="28"/>
                <w:lang w:val="ru-RU"/>
              </w:rPr>
              <w:t>Виды</w:t>
            </w:r>
            <w:r w:rsidRPr="00F73C8D">
              <w:rPr>
                <w:sz w:val="28"/>
                <w:szCs w:val="28"/>
                <w:lang w:val="ru-RU"/>
              </w:rPr>
              <w:t xml:space="preserve"> эмитируемых банковских карт </w:t>
            </w:r>
            <w:r>
              <w:rPr>
                <w:sz w:val="28"/>
                <w:szCs w:val="28"/>
                <w:lang w:val="ru-RU"/>
              </w:rPr>
              <w:t>………………………..</w:t>
            </w:r>
            <w:r w:rsidRPr="00F73C8D">
              <w:rPr>
                <w:sz w:val="28"/>
                <w:szCs w:val="28"/>
                <w:lang w:val="ru-RU"/>
              </w:rPr>
              <w:t>………...</w:t>
            </w:r>
          </w:p>
        </w:tc>
        <w:tc>
          <w:tcPr>
            <w:tcW w:w="366" w:type="pct"/>
          </w:tcPr>
          <w:p w:rsidR="00AF7560" w:rsidRPr="00D049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BF357E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  <w:lang w:val="ru-RU"/>
              </w:rPr>
              <w:t xml:space="preserve">2.3 </w:t>
            </w:r>
            <w:r>
              <w:rPr>
                <w:sz w:val="28"/>
                <w:szCs w:val="28"/>
                <w:lang w:val="ru-RU"/>
              </w:rPr>
              <w:t>Анализ результатов деятельности банка по выпуску и обращению</w:t>
            </w:r>
            <w:r w:rsidRPr="00F73C8D">
              <w:rPr>
                <w:sz w:val="28"/>
                <w:szCs w:val="28"/>
                <w:lang w:val="ru-RU"/>
              </w:rPr>
              <w:t xml:space="preserve"> банковских  карт…</w:t>
            </w:r>
            <w:r>
              <w:rPr>
                <w:sz w:val="28"/>
                <w:szCs w:val="28"/>
                <w:lang w:val="ru-RU"/>
              </w:rPr>
              <w:t>…………………………………………………………..</w:t>
            </w:r>
            <w:r w:rsidRPr="00F73C8D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366" w:type="pct"/>
          </w:tcPr>
          <w:p w:rsidR="00AF7560" w:rsidRDefault="00AF7560" w:rsidP="00D04960">
            <w:pPr>
              <w:spacing w:line="360" w:lineRule="auto"/>
              <w:rPr>
                <w:sz w:val="28"/>
                <w:szCs w:val="28"/>
                <w:lang w:val="ru-RU"/>
              </w:rPr>
            </w:pPr>
          </w:p>
          <w:p w:rsidR="00AF7560" w:rsidRPr="00D04960" w:rsidRDefault="00AF7560" w:rsidP="00D04960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rPr>
                <w:caps/>
                <w:sz w:val="28"/>
                <w:szCs w:val="28"/>
              </w:rPr>
            </w:pPr>
            <w:r w:rsidRPr="00F73C8D">
              <w:rPr>
                <w:caps/>
                <w:sz w:val="28"/>
                <w:szCs w:val="28"/>
              </w:rPr>
              <w:t>Заключение………………………………………………………….…...</w:t>
            </w:r>
          </w:p>
        </w:tc>
        <w:tc>
          <w:tcPr>
            <w:tcW w:w="366" w:type="pct"/>
          </w:tcPr>
          <w:p w:rsidR="00AF7560" w:rsidRPr="00D04960" w:rsidRDefault="00AF7560" w:rsidP="00D04960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ru-RU"/>
              </w:rPr>
              <w:t>8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D04960">
            <w:pPr>
              <w:spacing w:line="360" w:lineRule="auto"/>
              <w:rPr>
                <w:caps/>
                <w:sz w:val="28"/>
                <w:szCs w:val="28"/>
              </w:rPr>
            </w:pPr>
            <w:r w:rsidRPr="00F73C8D">
              <w:rPr>
                <w:caps/>
                <w:sz w:val="28"/>
                <w:szCs w:val="28"/>
              </w:rPr>
              <w:t>Список использованных источников……………………......</w:t>
            </w:r>
          </w:p>
        </w:tc>
        <w:tc>
          <w:tcPr>
            <w:tcW w:w="366" w:type="pct"/>
          </w:tcPr>
          <w:p w:rsidR="00AF7560" w:rsidRPr="00D04960" w:rsidRDefault="00AF7560" w:rsidP="00F73C8D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30</w:t>
            </w:r>
          </w:p>
        </w:tc>
      </w:tr>
      <w:tr w:rsidR="00AF7560" w:rsidRPr="00F73C8D">
        <w:tc>
          <w:tcPr>
            <w:tcW w:w="4634" w:type="pct"/>
          </w:tcPr>
          <w:p w:rsidR="00AF7560" w:rsidRPr="00F73C8D" w:rsidRDefault="00AF7560" w:rsidP="006B522A">
            <w:pPr>
              <w:spacing w:line="360" w:lineRule="auto"/>
              <w:rPr>
                <w:caps/>
                <w:sz w:val="28"/>
                <w:szCs w:val="28"/>
              </w:rPr>
            </w:pPr>
            <w:r w:rsidRPr="00F73C8D">
              <w:rPr>
                <w:caps/>
                <w:sz w:val="28"/>
                <w:szCs w:val="28"/>
              </w:rPr>
              <w:t>Приложени</w:t>
            </w:r>
            <w:r w:rsidR="006B522A">
              <w:rPr>
                <w:caps/>
                <w:sz w:val="28"/>
                <w:szCs w:val="28"/>
                <w:lang w:val="ru-RU"/>
              </w:rPr>
              <w:t>Е</w:t>
            </w:r>
            <w:r w:rsidRPr="00F73C8D">
              <w:rPr>
                <w:caps/>
                <w:sz w:val="28"/>
                <w:szCs w:val="28"/>
              </w:rPr>
              <w:t>………………………………………………………………</w:t>
            </w:r>
          </w:p>
        </w:tc>
        <w:tc>
          <w:tcPr>
            <w:tcW w:w="366" w:type="pct"/>
          </w:tcPr>
          <w:p w:rsidR="00AF7560" w:rsidRPr="00D04960" w:rsidRDefault="00AF7560" w:rsidP="00D04960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F73C8D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:rsidR="00AF7560" w:rsidRDefault="00AF7560" w:rsidP="00D04960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BE39C2">
        <w:rPr>
          <w:color w:val="FF0000"/>
          <w:lang w:val="ru-RU"/>
        </w:rPr>
        <w:br w:type="page"/>
      </w:r>
    </w:p>
    <w:p w:rsidR="00AF7560" w:rsidRPr="00E225F9" w:rsidRDefault="00AF7560" w:rsidP="00D04960">
      <w:pPr>
        <w:pStyle w:val="ac"/>
        <w:spacing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>Образец титульного листа дневника по пр</w:t>
      </w:r>
      <w:r w:rsidR="00FF37DC">
        <w:rPr>
          <w:i/>
          <w:sz w:val="28"/>
          <w:szCs w:val="28"/>
          <w:lang w:val="ru-RU"/>
        </w:rPr>
        <w:t>оизводственной</w:t>
      </w:r>
      <w:r w:rsidRPr="00E225F9">
        <w:rPr>
          <w:i/>
          <w:sz w:val="28"/>
          <w:szCs w:val="28"/>
          <w:lang w:val="ru-RU"/>
        </w:rPr>
        <w:t xml:space="preserve"> практике</w:t>
      </w:r>
    </w:p>
    <w:p w:rsidR="00AF7560" w:rsidRDefault="00AF7560" w:rsidP="004C5719">
      <w:pPr>
        <w:jc w:val="center"/>
        <w:rPr>
          <w:sz w:val="22"/>
          <w:szCs w:val="22"/>
          <w:lang w:val="ru-RU"/>
        </w:rPr>
      </w:pPr>
    </w:p>
    <w:p w:rsidR="00AF7560" w:rsidRPr="00912136" w:rsidRDefault="00AF7560" w:rsidP="004C5719">
      <w:pPr>
        <w:jc w:val="center"/>
        <w:rPr>
          <w:sz w:val="22"/>
          <w:szCs w:val="22"/>
          <w:lang w:val="ru-RU"/>
        </w:rPr>
      </w:pPr>
      <w:r w:rsidRPr="00912136">
        <w:rPr>
          <w:sz w:val="22"/>
          <w:szCs w:val="22"/>
          <w:lang w:val="ru-RU"/>
        </w:rPr>
        <w:t>ФЕДЕРАЛЬНОЕ ГОСУДАРСТВЕННОЕ ОБРАЗОВАТЕЛЬНОЕ БЮДЖЕТНОЕ УЧРЕЖДЕНИЕ ВЫСШЕГО ПРОФЕССИОНАЛЬНОГО ОБРАЗОВАНИЯ</w:t>
      </w:r>
    </w:p>
    <w:p w:rsidR="00AF7560" w:rsidRPr="00912136" w:rsidRDefault="00AF7560" w:rsidP="004C5719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 xml:space="preserve">ФИНАНСОВЫЙ УНИВЕРСИТЕТ </w:t>
      </w:r>
    </w:p>
    <w:p w:rsidR="00AF7560" w:rsidRPr="00912136" w:rsidRDefault="00AF7560" w:rsidP="004C5719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>ПРИ ПРАВИТЕЛЬСТВЕ РОССИЙСКОЙ ФЕДЕРАЦИИ</w:t>
      </w:r>
    </w:p>
    <w:p w:rsidR="00AF7560" w:rsidRPr="004B2A31" w:rsidRDefault="00AF7560" w:rsidP="008400AA">
      <w:pPr>
        <w:jc w:val="center"/>
        <w:rPr>
          <w:b/>
          <w:sz w:val="28"/>
          <w:szCs w:val="28"/>
          <w:lang w:val="ru-RU"/>
        </w:rPr>
      </w:pPr>
      <w:r w:rsidRPr="004B2A31">
        <w:rPr>
          <w:b/>
          <w:sz w:val="28"/>
          <w:szCs w:val="28"/>
          <w:lang w:val="ru-RU"/>
        </w:rPr>
        <w:t>(Финансовый университет)</w:t>
      </w:r>
    </w:p>
    <w:p w:rsidR="00AF7560" w:rsidRDefault="00AF7560" w:rsidP="004C5719">
      <w:pPr>
        <w:jc w:val="center"/>
        <w:rPr>
          <w:b/>
          <w:sz w:val="28"/>
          <w:szCs w:val="28"/>
          <w:lang w:val="ru-RU"/>
        </w:rPr>
      </w:pPr>
    </w:p>
    <w:p w:rsidR="00AF7560" w:rsidRPr="0004305C" w:rsidRDefault="00AF7560" w:rsidP="004C5719">
      <w:pPr>
        <w:jc w:val="center"/>
        <w:rPr>
          <w:b/>
          <w:sz w:val="28"/>
          <w:szCs w:val="28"/>
          <w:lang w:val="ru-RU"/>
        </w:rPr>
      </w:pPr>
      <w:r w:rsidRPr="0004305C">
        <w:rPr>
          <w:b/>
          <w:sz w:val="28"/>
          <w:szCs w:val="28"/>
          <w:lang w:val="ru-RU"/>
        </w:rPr>
        <w:t>Краснодарский филиал Финуниверситета</w:t>
      </w:r>
    </w:p>
    <w:p w:rsidR="00AF7560" w:rsidRPr="008400AA" w:rsidRDefault="00AF7560" w:rsidP="004C5719">
      <w:pPr>
        <w:jc w:val="center"/>
        <w:rPr>
          <w:sz w:val="28"/>
          <w:szCs w:val="28"/>
          <w:lang w:val="ru-RU"/>
        </w:rPr>
      </w:pPr>
    </w:p>
    <w:p w:rsidR="00AF7560" w:rsidRPr="004C5719" w:rsidRDefault="00AF7560" w:rsidP="004C5719">
      <w:pPr>
        <w:jc w:val="center"/>
        <w:rPr>
          <w:sz w:val="28"/>
          <w:szCs w:val="28"/>
          <w:lang w:val="ru-RU"/>
        </w:rPr>
      </w:pPr>
      <w:r w:rsidRPr="004C5719">
        <w:rPr>
          <w:sz w:val="28"/>
          <w:szCs w:val="28"/>
          <w:lang w:val="ru-RU"/>
        </w:rPr>
        <w:t>Кафедра «</w:t>
      </w:r>
      <w:r w:rsidR="00D8764B">
        <w:rPr>
          <w:sz w:val="28"/>
          <w:szCs w:val="28"/>
          <w:lang w:val="ru-RU"/>
        </w:rPr>
        <w:t>Математика и информатика</w:t>
      </w:r>
      <w:r w:rsidRPr="004C5719">
        <w:rPr>
          <w:sz w:val="28"/>
          <w:szCs w:val="28"/>
          <w:lang w:val="ru-RU"/>
        </w:rPr>
        <w:t>»</w:t>
      </w: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pStyle w:val="ac"/>
        <w:spacing w:line="360" w:lineRule="auto"/>
        <w:ind w:firstLine="720"/>
        <w:jc w:val="both"/>
        <w:rPr>
          <w:color w:val="FF0000"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4871A0">
        <w:rPr>
          <w:b/>
          <w:sz w:val="28"/>
          <w:szCs w:val="28"/>
          <w:lang w:val="ru-RU"/>
        </w:rPr>
        <w:t>ДНЕВНИК</w:t>
      </w: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ПРАКТИКИ СТУДЕНТА</w:t>
      </w: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Pr="00D65B05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Pr="00D65B05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C76257" w:rsidRPr="00D65B05" w:rsidRDefault="00C76257" w:rsidP="004C5719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Default="00AF7560" w:rsidP="004C5719">
      <w:pPr>
        <w:spacing w:line="360" w:lineRule="auto"/>
        <w:jc w:val="center"/>
        <w:rPr>
          <w:sz w:val="28"/>
          <w:szCs w:val="28"/>
          <w:lang w:val="ru-RU"/>
        </w:rPr>
      </w:pPr>
      <w:r w:rsidRPr="00305152">
        <w:rPr>
          <w:sz w:val="28"/>
          <w:szCs w:val="28"/>
          <w:lang w:val="ru-RU"/>
        </w:rPr>
        <w:t>Краснодар 201</w:t>
      </w:r>
      <w:r>
        <w:rPr>
          <w:sz w:val="28"/>
          <w:szCs w:val="28"/>
          <w:lang w:val="ru-RU"/>
        </w:rPr>
        <w:t>_</w:t>
      </w:r>
    </w:p>
    <w:p w:rsidR="009371E1" w:rsidRPr="00916E13" w:rsidRDefault="009371E1" w:rsidP="004C5719">
      <w:pPr>
        <w:spacing w:line="360" w:lineRule="auto"/>
        <w:jc w:val="center"/>
        <w:rPr>
          <w:sz w:val="28"/>
          <w:szCs w:val="28"/>
          <w:lang w:val="ru-RU"/>
        </w:rPr>
      </w:pPr>
    </w:p>
    <w:p w:rsidR="00AF7560" w:rsidRPr="00C76257" w:rsidRDefault="00AF7560" w:rsidP="009975FB">
      <w:pPr>
        <w:pStyle w:val="ac"/>
        <w:spacing w:line="360" w:lineRule="auto"/>
        <w:ind w:firstLine="709"/>
        <w:jc w:val="both"/>
        <w:rPr>
          <w:i/>
          <w:sz w:val="28"/>
          <w:szCs w:val="28"/>
          <w:lang w:val="ru-RU"/>
        </w:rPr>
      </w:pPr>
      <w:r w:rsidRPr="00C76257">
        <w:rPr>
          <w:i/>
          <w:sz w:val="28"/>
          <w:szCs w:val="28"/>
          <w:lang w:val="ru-RU"/>
        </w:rPr>
        <w:lastRenderedPageBreak/>
        <w:t>Образец второго листа дневника по пр</w:t>
      </w:r>
      <w:r w:rsidR="00FF37DC">
        <w:rPr>
          <w:i/>
          <w:sz w:val="28"/>
          <w:szCs w:val="28"/>
          <w:lang w:val="ru-RU"/>
        </w:rPr>
        <w:t>оизводственной</w:t>
      </w:r>
      <w:r w:rsidRPr="00C76257">
        <w:rPr>
          <w:i/>
          <w:sz w:val="28"/>
          <w:szCs w:val="28"/>
          <w:lang w:val="ru-RU"/>
        </w:rPr>
        <w:t xml:space="preserve"> практике</w:t>
      </w:r>
    </w:p>
    <w:p w:rsidR="00AF7560" w:rsidRDefault="00AF7560" w:rsidP="00D04960">
      <w:pPr>
        <w:pStyle w:val="ac"/>
        <w:jc w:val="both"/>
        <w:rPr>
          <w:sz w:val="28"/>
          <w:szCs w:val="28"/>
          <w:lang w:val="ru-RU"/>
        </w:rPr>
      </w:pPr>
    </w:p>
    <w:p w:rsidR="00AF7560" w:rsidRDefault="00AF7560" w:rsidP="00D04960">
      <w:pPr>
        <w:pStyle w:val="ac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Студент_____________________________________________________________</w:t>
      </w:r>
    </w:p>
    <w:p w:rsidR="00AF7560" w:rsidRPr="00D04960" w:rsidRDefault="00AF7560" w:rsidP="00D04960">
      <w:pPr>
        <w:pStyle w:val="ac"/>
        <w:jc w:val="center"/>
        <w:rPr>
          <w:lang w:val="ru-RU"/>
        </w:rPr>
      </w:pPr>
      <w:r w:rsidRPr="00D04960">
        <w:rPr>
          <w:lang w:val="ru-RU"/>
        </w:rPr>
        <w:t xml:space="preserve">(Фамилия, </w:t>
      </w:r>
      <w:r w:rsidR="00E225F9">
        <w:rPr>
          <w:lang w:val="ru-RU"/>
        </w:rPr>
        <w:t>и</w:t>
      </w:r>
      <w:r w:rsidRPr="00D04960">
        <w:rPr>
          <w:lang w:val="ru-RU"/>
        </w:rPr>
        <w:t xml:space="preserve">мя, </w:t>
      </w:r>
      <w:r w:rsidR="00E225F9">
        <w:rPr>
          <w:lang w:val="ru-RU"/>
        </w:rPr>
        <w:t>о</w:t>
      </w:r>
      <w:r w:rsidRPr="00D04960">
        <w:rPr>
          <w:lang w:val="ru-RU"/>
        </w:rPr>
        <w:t>тчество)</w:t>
      </w:r>
    </w:p>
    <w:p w:rsidR="00AF7560" w:rsidRDefault="00AF7560" w:rsidP="004871A0">
      <w:pPr>
        <w:pStyle w:val="ac"/>
        <w:spacing w:line="360" w:lineRule="auto"/>
        <w:jc w:val="both"/>
        <w:rPr>
          <w:sz w:val="28"/>
          <w:szCs w:val="28"/>
          <w:lang w:val="ru-RU"/>
        </w:rPr>
      </w:pPr>
    </w:p>
    <w:p w:rsidR="00AF7560" w:rsidRDefault="00AF7560" w:rsidP="004871A0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________ курс </w:t>
      </w:r>
    </w:p>
    <w:p w:rsidR="00AF7560" w:rsidRDefault="009371E1" w:rsidP="004871A0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Направление подготовки</w:t>
      </w:r>
      <w:r w:rsidR="00AF756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_____</w:t>
      </w:r>
      <w:r w:rsidR="00AF7560">
        <w:rPr>
          <w:sz w:val="28"/>
          <w:szCs w:val="28"/>
          <w:lang w:val="ru-RU"/>
        </w:rPr>
        <w:t>_________________________________________</w:t>
      </w:r>
    </w:p>
    <w:p w:rsidR="00AF7560" w:rsidRDefault="00AF7560" w:rsidP="004871A0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____________________________________________________________________</w:t>
      </w:r>
    </w:p>
    <w:p w:rsidR="00AF7560" w:rsidRDefault="00AF7560" w:rsidP="004871A0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направляется на (в) ___________________________________________________</w:t>
      </w:r>
    </w:p>
    <w:p w:rsidR="00AF7560" w:rsidRDefault="00AF7560" w:rsidP="004871A0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Pr="004871A0" w:rsidRDefault="00AF7560" w:rsidP="004871A0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4871A0">
        <w:rPr>
          <w:b/>
          <w:sz w:val="28"/>
          <w:szCs w:val="28"/>
        </w:rPr>
        <w:t>I</w:t>
      </w:r>
      <w:r w:rsidRPr="004871A0">
        <w:rPr>
          <w:b/>
          <w:sz w:val="28"/>
          <w:szCs w:val="28"/>
          <w:lang w:val="ru-RU"/>
        </w:rPr>
        <w:t xml:space="preserve"> Календарные сроки практики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 xml:space="preserve">По учебному плану </w:t>
      </w:r>
      <w:r>
        <w:rPr>
          <w:sz w:val="28"/>
          <w:szCs w:val="28"/>
          <w:lang w:val="ru-RU"/>
        </w:rPr>
        <w:t>с</w:t>
      </w:r>
      <w:r w:rsidRPr="004871A0">
        <w:rPr>
          <w:sz w:val="28"/>
          <w:szCs w:val="28"/>
          <w:lang w:val="ru-RU"/>
        </w:rPr>
        <w:t xml:space="preserve"> _______</w:t>
      </w:r>
      <w:r>
        <w:rPr>
          <w:sz w:val="28"/>
          <w:szCs w:val="28"/>
          <w:lang w:val="ru-RU"/>
        </w:rPr>
        <w:t>_________</w:t>
      </w:r>
      <w:bookmarkStart w:id="5" w:name="_GoBack"/>
      <w:bookmarkEnd w:id="5"/>
      <w:r w:rsidRPr="004871A0">
        <w:rPr>
          <w:sz w:val="28"/>
          <w:szCs w:val="28"/>
          <w:lang w:val="ru-RU"/>
        </w:rPr>
        <w:t xml:space="preserve">____ </w:t>
      </w:r>
      <w:r>
        <w:rPr>
          <w:sz w:val="28"/>
          <w:szCs w:val="28"/>
          <w:lang w:val="ru-RU"/>
        </w:rPr>
        <w:t>по</w:t>
      </w:r>
      <w:r w:rsidRPr="004871A0">
        <w:rPr>
          <w:sz w:val="28"/>
          <w:szCs w:val="28"/>
          <w:lang w:val="ru-RU"/>
        </w:rPr>
        <w:t>_</w:t>
      </w:r>
      <w:r>
        <w:rPr>
          <w:sz w:val="28"/>
          <w:szCs w:val="28"/>
          <w:lang w:val="ru-RU"/>
        </w:rPr>
        <w:t>___________</w:t>
      </w:r>
      <w:r w:rsidRPr="004871A0">
        <w:rPr>
          <w:sz w:val="28"/>
          <w:szCs w:val="28"/>
          <w:lang w:val="ru-RU"/>
        </w:rPr>
        <w:t>___________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 xml:space="preserve">Дата прибытия на практику </w:t>
      </w:r>
      <w:r>
        <w:rPr>
          <w:sz w:val="28"/>
          <w:szCs w:val="28"/>
          <w:lang w:val="ru-RU"/>
        </w:rPr>
        <w:t xml:space="preserve">  </w:t>
      </w:r>
      <w:r w:rsidRPr="004871A0">
        <w:rPr>
          <w:sz w:val="28"/>
          <w:szCs w:val="28"/>
          <w:lang w:val="ru-RU"/>
        </w:rPr>
        <w:t xml:space="preserve">    </w:t>
      </w:r>
      <w:r w:rsidR="006B522A">
        <w:rPr>
          <w:sz w:val="28"/>
          <w:szCs w:val="28"/>
          <w:lang w:val="ru-RU"/>
        </w:rPr>
        <w:t xml:space="preserve"> </w:t>
      </w:r>
      <w:r w:rsidRPr="004871A0">
        <w:rPr>
          <w:sz w:val="28"/>
          <w:szCs w:val="28"/>
          <w:lang w:val="ru-RU"/>
        </w:rPr>
        <w:t xml:space="preserve">  </w:t>
      </w:r>
      <w:r w:rsidR="006B522A">
        <w:rPr>
          <w:sz w:val="28"/>
          <w:szCs w:val="28"/>
          <w:lang w:val="ru-RU"/>
        </w:rPr>
        <w:t>«</w:t>
      </w:r>
      <w:r w:rsidRPr="004871A0">
        <w:rPr>
          <w:sz w:val="28"/>
          <w:szCs w:val="28"/>
          <w:lang w:val="ru-RU"/>
        </w:rPr>
        <w:t>_____</w:t>
      </w:r>
      <w:r w:rsidR="006B522A">
        <w:rPr>
          <w:sz w:val="28"/>
          <w:szCs w:val="28"/>
          <w:lang w:val="ru-RU"/>
        </w:rPr>
        <w:t>»</w:t>
      </w:r>
      <w:r w:rsidRPr="004871A0">
        <w:rPr>
          <w:sz w:val="28"/>
          <w:szCs w:val="28"/>
          <w:lang w:val="ru-RU"/>
        </w:rPr>
        <w:t>____________ 201_ г.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 xml:space="preserve">Дата выбытия с места практики    </w:t>
      </w:r>
      <w:r w:rsidR="006B522A">
        <w:rPr>
          <w:sz w:val="28"/>
          <w:szCs w:val="28"/>
          <w:lang w:val="ru-RU"/>
        </w:rPr>
        <w:t>«</w:t>
      </w:r>
      <w:r w:rsidRPr="004871A0">
        <w:rPr>
          <w:sz w:val="28"/>
          <w:szCs w:val="28"/>
          <w:lang w:val="ru-RU"/>
        </w:rPr>
        <w:t>_____</w:t>
      </w:r>
      <w:r w:rsidR="006B522A">
        <w:rPr>
          <w:sz w:val="28"/>
          <w:szCs w:val="28"/>
          <w:lang w:val="ru-RU"/>
        </w:rPr>
        <w:t>»</w:t>
      </w:r>
      <w:r w:rsidRPr="004871A0">
        <w:rPr>
          <w:sz w:val="28"/>
          <w:szCs w:val="28"/>
          <w:lang w:val="ru-RU"/>
        </w:rPr>
        <w:t>____________ 201_ г.</w:t>
      </w:r>
    </w:p>
    <w:p w:rsidR="00AF7560" w:rsidRDefault="00AF7560" w:rsidP="004871A0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Pr="004871A0" w:rsidRDefault="00AF7560" w:rsidP="004871A0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4871A0">
        <w:rPr>
          <w:b/>
          <w:sz w:val="28"/>
          <w:szCs w:val="28"/>
        </w:rPr>
        <w:t>II</w:t>
      </w:r>
      <w:r w:rsidRPr="004871A0">
        <w:rPr>
          <w:b/>
          <w:sz w:val="28"/>
          <w:szCs w:val="28"/>
          <w:lang w:val="ru-RU"/>
        </w:rPr>
        <w:t xml:space="preserve"> Руководитель практики от Финансового университета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Кафедра _____________________________________________________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Должность</w:t>
      </w:r>
      <w:r w:rsidRPr="004871A0">
        <w:rPr>
          <w:sz w:val="28"/>
          <w:szCs w:val="28"/>
          <w:lang w:val="ru-RU"/>
        </w:rPr>
        <w:t xml:space="preserve"> _______________________________________________</w:t>
      </w:r>
      <w:r>
        <w:rPr>
          <w:sz w:val="28"/>
          <w:szCs w:val="28"/>
          <w:lang w:val="ru-RU"/>
        </w:rPr>
        <w:t>____</w:t>
      </w:r>
    </w:p>
    <w:p w:rsidR="00AF7560" w:rsidRPr="004871A0" w:rsidRDefault="00AF7560" w:rsidP="00BE77E5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Учен</w:t>
      </w:r>
      <w:r>
        <w:rPr>
          <w:sz w:val="28"/>
          <w:szCs w:val="28"/>
          <w:lang w:val="ru-RU"/>
        </w:rPr>
        <w:t>ая степень</w:t>
      </w:r>
      <w:r w:rsidRPr="004871A0">
        <w:rPr>
          <w:sz w:val="28"/>
          <w:szCs w:val="28"/>
          <w:lang w:val="ru-RU"/>
        </w:rPr>
        <w:t xml:space="preserve"> ________________________________________________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Фамилия _______________________________________________</w:t>
      </w:r>
      <w:r>
        <w:rPr>
          <w:sz w:val="28"/>
          <w:szCs w:val="28"/>
          <w:lang w:val="ru-RU"/>
        </w:rPr>
        <w:t>_</w:t>
      </w:r>
      <w:r w:rsidRPr="004871A0">
        <w:rPr>
          <w:sz w:val="28"/>
          <w:szCs w:val="28"/>
          <w:lang w:val="ru-RU"/>
        </w:rPr>
        <w:t>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Имя____________________________________________________</w:t>
      </w:r>
      <w:r>
        <w:rPr>
          <w:sz w:val="28"/>
          <w:szCs w:val="28"/>
          <w:lang w:val="ru-RU"/>
        </w:rPr>
        <w:t>_</w:t>
      </w:r>
      <w:r w:rsidRPr="004871A0">
        <w:rPr>
          <w:sz w:val="28"/>
          <w:szCs w:val="28"/>
          <w:lang w:val="ru-RU"/>
        </w:rPr>
        <w:t>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Отчество _____________________________________________________</w:t>
      </w:r>
    </w:p>
    <w:p w:rsidR="00AF7560" w:rsidRDefault="00AF7560" w:rsidP="004871A0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Pr="004871A0" w:rsidRDefault="00AF7560" w:rsidP="004871A0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4871A0">
        <w:rPr>
          <w:b/>
          <w:sz w:val="28"/>
          <w:szCs w:val="28"/>
        </w:rPr>
        <w:t>III</w:t>
      </w:r>
      <w:r w:rsidRPr="004871A0">
        <w:rPr>
          <w:b/>
          <w:sz w:val="28"/>
          <w:szCs w:val="28"/>
          <w:lang w:val="ru-RU"/>
        </w:rPr>
        <w:t xml:space="preserve"> Руководитель практики от предприятия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Должность___________________________________________________________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Фамилия___________________________________________________</w:t>
      </w:r>
      <w:r>
        <w:rPr>
          <w:sz w:val="28"/>
          <w:szCs w:val="28"/>
          <w:lang w:val="ru-RU"/>
        </w:rPr>
        <w:t>_</w:t>
      </w:r>
      <w:r w:rsidRPr="004871A0">
        <w:rPr>
          <w:sz w:val="28"/>
          <w:szCs w:val="28"/>
          <w:lang w:val="ru-RU"/>
        </w:rPr>
        <w:t>_________</w:t>
      </w:r>
    </w:p>
    <w:p w:rsidR="00AF7560" w:rsidRPr="004871A0" w:rsidRDefault="00AF7560" w:rsidP="004871A0">
      <w:pPr>
        <w:spacing w:line="360" w:lineRule="auto"/>
        <w:jc w:val="both"/>
        <w:rPr>
          <w:sz w:val="28"/>
          <w:szCs w:val="28"/>
          <w:lang w:val="ru-RU"/>
        </w:rPr>
      </w:pPr>
      <w:r w:rsidRPr="004871A0">
        <w:rPr>
          <w:sz w:val="28"/>
          <w:szCs w:val="28"/>
          <w:lang w:val="ru-RU"/>
        </w:rPr>
        <w:t>Имя ________________________________________________________________</w:t>
      </w:r>
    </w:p>
    <w:p w:rsidR="00AF7560" w:rsidRDefault="00AF7560" w:rsidP="004871A0">
      <w:pPr>
        <w:pStyle w:val="a6"/>
        <w:jc w:val="left"/>
        <w:rPr>
          <w:rFonts w:ascii="Times New Roman" w:hAnsi="Times New Roman"/>
          <w:color w:val="FF0000"/>
        </w:rPr>
      </w:pPr>
      <w:r w:rsidRPr="004871A0">
        <w:rPr>
          <w:rFonts w:ascii="Times New Roman" w:hAnsi="Times New Roman"/>
          <w:sz w:val="28"/>
          <w:szCs w:val="28"/>
        </w:rPr>
        <w:t>Отчество___________________</w:t>
      </w:r>
      <w:r w:rsidRPr="00346AC5">
        <w:rPr>
          <w:rFonts w:ascii="Times New Roman" w:hAnsi="Times New Roman"/>
          <w:sz w:val="28"/>
          <w:szCs w:val="28"/>
        </w:rPr>
        <w:t>___________</w:t>
      </w:r>
      <w:r w:rsidRPr="004871A0">
        <w:rPr>
          <w:rFonts w:ascii="Times New Roman" w:hAnsi="Times New Roman"/>
          <w:sz w:val="28"/>
          <w:szCs w:val="28"/>
        </w:rPr>
        <w:t>______________________________</w:t>
      </w:r>
    </w:p>
    <w:p w:rsidR="00AF7560" w:rsidRDefault="00AF7560" w:rsidP="00346AC5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Default="00AF7560" w:rsidP="00346AC5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9371E1" w:rsidRDefault="009371E1" w:rsidP="00346AC5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E225F9" w:rsidRDefault="00AF7560" w:rsidP="00346AC5">
      <w:pPr>
        <w:pStyle w:val="ac"/>
        <w:spacing w:line="360" w:lineRule="auto"/>
        <w:ind w:firstLine="720"/>
        <w:jc w:val="both"/>
        <w:rPr>
          <w:i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>Образец заполнения дневника по пр</w:t>
      </w:r>
      <w:r w:rsidR="00FF37DC">
        <w:rPr>
          <w:i/>
          <w:sz w:val="28"/>
          <w:szCs w:val="28"/>
          <w:lang w:val="ru-RU"/>
        </w:rPr>
        <w:t>оизводственной</w:t>
      </w:r>
      <w:r w:rsidRPr="00E225F9">
        <w:rPr>
          <w:i/>
          <w:sz w:val="28"/>
          <w:szCs w:val="28"/>
          <w:lang w:val="ru-RU"/>
        </w:rPr>
        <w:t xml:space="preserve"> практике (ежедневные записи студентов)</w:t>
      </w:r>
    </w:p>
    <w:p w:rsidR="00AF7560" w:rsidRDefault="00AF7560" w:rsidP="00346AC5">
      <w:pPr>
        <w:pStyle w:val="ac"/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:rsidR="00AF7560" w:rsidRPr="00346AC5" w:rsidRDefault="00AF7560" w:rsidP="009975FB">
      <w:pPr>
        <w:pStyle w:val="ac"/>
        <w:spacing w:line="360" w:lineRule="auto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Ежедневные записи студентов по практике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48"/>
        <w:gridCol w:w="5080"/>
        <w:gridCol w:w="3200"/>
      </w:tblGrid>
      <w:tr w:rsidR="00AF7560" w:rsidRPr="00FF37DC">
        <w:tc>
          <w:tcPr>
            <w:tcW w:w="1548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5080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Описание работы, выполняемой студентом</w:t>
            </w:r>
          </w:p>
        </w:tc>
        <w:tc>
          <w:tcPr>
            <w:tcW w:w="3200" w:type="dxa"/>
          </w:tcPr>
          <w:p w:rsidR="00AF7560" w:rsidRPr="00967FBB" w:rsidRDefault="00AF7560" w:rsidP="00967FBB">
            <w:pPr>
              <w:pStyle w:val="a6"/>
              <w:spacing w:line="240" w:lineRule="auto"/>
              <w:ind w:left="-148" w:right="-108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Отметка руководителя практики от организации</w:t>
            </w:r>
          </w:p>
        </w:tc>
      </w:tr>
      <w:tr w:rsidR="00E12EFC" w:rsidRPr="00967FBB">
        <w:tc>
          <w:tcPr>
            <w:tcW w:w="1548" w:type="dxa"/>
          </w:tcPr>
          <w:p w:rsidR="00E12EFC" w:rsidRPr="00967FBB" w:rsidRDefault="00E12EFC" w:rsidP="00E12EFC">
            <w:pPr>
              <w:pStyle w:val="a6"/>
              <w:spacing w:line="240" w:lineRule="auto"/>
              <w:ind w:right="-108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01.10.201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_</w:t>
            </w:r>
          </w:p>
        </w:tc>
        <w:tc>
          <w:tcPr>
            <w:tcW w:w="5080" w:type="dxa"/>
          </w:tcPr>
          <w:p w:rsidR="00E12EFC" w:rsidRPr="00967FBB" w:rsidRDefault="00E12EFC" w:rsidP="00E12EFC">
            <w:pPr>
              <w:pStyle w:val="a6"/>
              <w:spacing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Ознакомление с организационной  структурой и финансовой службы                                           ООО «Радий», изучение отраслевых                     особенностей бизнеса, подготовка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организационно-экономической</w:t>
            </w: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х</w:t>
            </w: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арактеристики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предприятия</w:t>
            </w:r>
          </w:p>
        </w:tc>
        <w:tc>
          <w:tcPr>
            <w:tcW w:w="3200" w:type="dxa"/>
          </w:tcPr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Выполнено</w:t>
            </w:r>
          </w:p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i/>
                <w:sz w:val="28"/>
                <w:szCs w:val="28"/>
                <w:lang w:eastAsia="en-US"/>
              </w:rPr>
              <w:t xml:space="preserve"> (подпись)</w:t>
            </w:r>
          </w:p>
        </w:tc>
      </w:tr>
      <w:tr w:rsidR="00E12EFC" w:rsidRPr="00967FBB">
        <w:tc>
          <w:tcPr>
            <w:tcW w:w="1548" w:type="dxa"/>
          </w:tcPr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02.10.201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_</w:t>
            </w:r>
          </w:p>
        </w:tc>
        <w:tc>
          <w:tcPr>
            <w:tcW w:w="5080" w:type="dxa"/>
          </w:tcPr>
          <w:p w:rsidR="00E12EFC" w:rsidRPr="00967FBB" w:rsidRDefault="00E12EFC" w:rsidP="00E12EFC">
            <w:pPr>
              <w:pStyle w:val="a6"/>
              <w:spacing w:line="24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Ознакомление с должностными обязанностями работников финансового отдела, написание 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организационно-экономической</w:t>
            </w: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характеристики</w:t>
            </w: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предприятия</w:t>
            </w:r>
          </w:p>
        </w:tc>
        <w:tc>
          <w:tcPr>
            <w:tcW w:w="3200" w:type="dxa"/>
          </w:tcPr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Выполнено</w:t>
            </w:r>
          </w:p>
          <w:p w:rsidR="00E12EFC" w:rsidRPr="00967FBB" w:rsidRDefault="00E12EFC" w:rsidP="00E12EFC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i/>
                <w:sz w:val="28"/>
                <w:szCs w:val="28"/>
                <w:lang w:eastAsia="en-US"/>
              </w:rPr>
              <w:t xml:space="preserve"> (подпись)</w:t>
            </w:r>
          </w:p>
        </w:tc>
      </w:tr>
      <w:tr w:rsidR="00AF7560" w:rsidRPr="00967FBB">
        <w:tc>
          <w:tcPr>
            <w:tcW w:w="1548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967FBB">
              <w:rPr>
                <w:rFonts w:ascii="Times New Roman" w:hAnsi="Times New Roman"/>
                <w:sz w:val="28"/>
                <w:szCs w:val="28"/>
                <w:lang w:eastAsia="en-US"/>
              </w:rPr>
              <w:t>и т.д.</w:t>
            </w:r>
          </w:p>
        </w:tc>
        <w:tc>
          <w:tcPr>
            <w:tcW w:w="5080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3200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</w:tbl>
    <w:p w:rsidR="00AF7560" w:rsidRPr="006912F5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Pr="006912F5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Pr="006912F5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Pr="006912F5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Pr="006912F5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Pr="006912F5" w:rsidRDefault="00AF7560" w:rsidP="00EB187A">
      <w:pPr>
        <w:spacing w:line="360" w:lineRule="auto"/>
        <w:jc w:val="center"/>
        <w:rPr>
          <w:b/>
          <w:color w:val="FF0000"/>
          <w:sz w:val="32"/>
          <w:lang w:val="ru-RU"/>
        </w:rPr>
      </w:pPr>
    </w:p>
    <w:p w:rsidR="00AF7560" w:rsidRPr="006912F5" w:rsidRDefault="00AF7560" w:rsidP="00123260">
      <w:pPr>
        <w:spacing w:line="360" w:lineRule="auto"/>
        <w:jc w:val="both"/>
        <w:rPr>
          <w:color w:val="FF0000"/>
          <w:sz w:val="28"/>
          <w:szCs w:val="28"/>
          <w:lang w:val="ru-RU"/>
        </w:rPr>
      </w:pPr>
    </w:p>
    <w:p w:rsidR="00AF7560" w:rsidRPr="00973B46" w:rsidRDefault="00AF7560" w:rsidP="007A24D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ru-RU"/>
        </w:rPr>
      </w:pPr>
      <w:r w:rsidRPr="006912F5">
        <w:rPr>
          <w:color w:val="FF0000"/>
          <w:lang w:val="ru-RU"/>
        </w:rPr>
        <w:br w:type="page"/>
      </w:r>
    </w:p>
    <w:p w:rsidR="00AF7560" w:rsidRPr="00E225F9" w:rsidRDefault="00AF7560" w:rsidP="006000D7">
      <w:pPr>
        <w:pStyle w:val="ac"/>
        <w:tabs>
          <w:tab w:val="left" w:pos="900"/>
        </w:tabs>
        <w:spacing w:line="360" w:lineRule="auto"/>
        <w:ind w:firstLine="720"/>
        <w:jc w:val="both"/>
        <w:rPr>
          <w:i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>Образец заполнения индивидуального календарно-тематического графика прохождения пр</w:t>
      </w:r>
      <w:r w:rsidR="00FF37DC">
        <w:rPr>
          <w:i/>
          <w:sz w:val="28"/>
          <w:szCs w:val="28"/>
          <w:lang w:val="ru-RU"/>
        </w:rPr>
        <w:t>оизводственной</w:t>
      </w:r>
      <w:r w:rsidRPr="00E225F9">
        <w:rPr>
          <w:i/>
          <w:sz w:val="28"/>
          <w:szCs w:val="28"/>
          <w:lang w:val="ru-RU"/>
        </w:rPr>
        <w:t xml:space="preserve"> практики</w:t>
      </w:r>
    </w:p>
    <w:p w:rsidR="00AF7560" w:rsidRDefault="00AF7560" w:rsidP="007A24D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ru-RU"/>
        </w:rPr>
      </w:pPr>
    </w:p>
    <w:p w:rsidR="00AF7560" w:rsidRPr="00973B46" w:rsidRDefault="00AF7560" w:rsidP="007A24D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ru-RU"/>
        </w:rPr>
      </w:pPr>
      <w:r w:rsidRPr="00973B46">
        <w:rPr>
          <w:b/>
          <w:sz w:val="28"/>
          <w:szCs w:val="28"/>
          <w:lang w:val="ru-RU"/>
        </w:rPr>
        <w:t>ГРАФИК</w:t>
      </w:r>
    </w:p>
    <w:p w:rsidR="00AF7560" w:rsidRDefault="00FE721C" w:rsidP="009975FB">
      <w:pPr>
        <w:widowControl w:val="0"/>
        <w:autoSpaceDE w:val="0"/>
        <w:autoSpaceDN w:val="0"/>
        <w:adjustRightInd w:val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AF7560" w:rsidRPr="00973B46">
        <w:rPr>
          <w:sz w:val="28"/>
          <w:szCs w:val="28"/>
          <w:lang w:val="ru-RU"/>
        </w:rPr>
        <w:t>рохождени</w:t>
      </w:r>
      <w:r>
        <w:rPr>
          <w:sz w:val="28"/>
          <w:szCs w:val="28"/>
          <w:lang w:val="ru-RU"/>
        </w:rPr>
        <w:t>я</w:t>
      </w:r>
      <w:r w:rsidR="00AF7560" w:rsidRPr="00973B46">
        <w:rPr>
          <w:sz w:val="28"/>
          <w:szCs w:val="28"/>
          <w:lang w:val="ru-RU"/>
        </w:rPr>
        <w:t xml:space="preserve"> </w:t>
      </w:r>
      <w:r w:rsidR="006B522A" w:rsidRPr="00973B46">
        <w:rPr>
          <w:sz w:val="28"/>
          <w:szCs w:val="28"/>
          <w:lang w:val="ru-RU"/>
        </w:rPr>
        <w:t xml:space="preserve">преддипломной </w:t>
      </w:r>
      <w:r w:rsidR="00AF7560" w:rsidRPr="00973B46">
        <w:rPr>
          <w:sz w:val="28"/>
          <w:szCs w:val="28"/>
          <w:lang w:val="ru-RU"/>
        </w:rPr>
        <w:t>практики</w:t>
      </w:r>
      <w:r w:rsidR="00AF7560">
        <w:rPr>
          <w:sz w:val="28"/>
          <w:szCs w:val="28"/>
          <w:lang w:val="ru-RU"/>
        </w:rPr>
        <w:t xml:space="preserve"> в </w:t>
      </w:r>
      <w:r w:rsidR="00AF7560" w:rsidRPr="009975FB">
        <w:rPr>
          <w:sz w:val="28"/>
          <w:szCs w:val="28"/>
          <w:u w:val="single"/>
          <w:lang w:val="ru-RU"/>
        </w:rPr>
        <w:t>ООО «Радий»</w:t>
      </w:r>
    </w:p>
    <w:p w:rsidR="00AF7560" w:rsidRDefault="00AF7560" w:rsidP="009975FB">
      <w:pPr>
        <w:widowControl w:val="0"/>
        <w:autoSpaceDE w:val="0"/>
        <w:autoSpaceDN w:val="0"/>
        <w:adjustRightInd w:val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студента </w:t>
      </w:r>
      <w:r w:rsidRPr="009975FB">
        <w:rPr>
          <w:sz w:val="28"/>
          <w:szCs w:val="28"/>
          <w:u w:val="single"/>
          <w:lang w:val="ru-RU"/>
        </w:rPr>
        <w:t>Сидорова Валерия Александровича</w:t>
      </w:r>
    </w:p>
    <w:p w:rsidR="00AF7560" w:rsidRDefault="00AF7560" w:rsidP="000217B2">
      <w:pPr>
        <w:widowControl w:val="0"/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2192"/>
        <w:gridCol w:w="1701"/>
        <w:gridCol w:w="3667"/>
        <w:gridCol w:w="1800"/>
      </w:tblGrid>
      <w:tr w:rsidR="00AF7560" w:rsidRPr="00967FBB">
        <w:tc>
          <w:tcPr>
            <w:tcW w:w="468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№</w:t>
            </w:r>
          </w:p>
        </w:tc>
        <w:tc>
          <w:tcPr>
            <w:tcW w:w="2192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Этапы и разделы практики</w:t>
            </w:r>
          </w:p>
        </w:tc>
        <w:tc>
          <w:tcPr>
            <w:tcW w:w="1701" w:type="dxa"/>
          </w:tcPr>
          <w:p w:rsidR="00AF7560" w:rsidRPr="00967FBB" w:rsidRDefault="00AF7560" w:rsidP="00967FBB">
            <w:pPr>
              <w:pStyle w:val="a6"/>
              <w:spacing w:line="240" w:lineRule="auto"/>
              <w:ind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 xml:space="preserve">Управление, </w:t>
            </w:r>
          </w:p>
          <w:p w:rsidR="00AF7560" w:rsidRPr="00967FBB" w:rsidRDefault="00AF7560" w:rsidP="00967FBB">
            <w:pPr>
              <w:pStyle w:val="a6"/>
              <w:spacing w:line="240" w:lineRule="auto"/>
              <w:ind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отдел</w:t>
            </w:r>
          </w:p>
        </w:tc>
        <w:tc>
          <w:tcPr>
            <w:tcW w:w="3667" w:type="dxa"/>
          </w:tcPr>
          <w:p w:rsidR="00AF7560" w:rsidRPr="00967FBB" w:rsidRDefault="00AF7560" w:rsidP="00967FBB">
            <w:pPr>
              <w:pStyle w:val="a6"/>
              <w:spacing w:line="240" w:lineRule="auto"/>
              <w:ind w:left="-148"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Выполняемая работа по должности</w:t>
            </w:r>
          </w:p>
        </w:tc>
        <w:tc>
          <w:tcPr>
            <w:tcW w:w="1800" w:type="dxa"/>
          </w:tcPr>
          <w:p w:rsidR="00AF7560" w:rsidRPr="00967FBB" w:rsidRDefault="00AF7560" w:rsidP="00967FBB">
            <w:pPr>
              <w:pStyle w:val="a6"/>
              <w:spacing w:line="240" w:lineRule="auto"/>
              <w:ind w:left="-148"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Продолжитель-</w:t>
            </w:r>
          </w:p>
          <w:p w:rsidR="00AF7560" w:rsidRPr="00967FBB" w:rsidRDefault="00AF7560" w:rsidP="00967FBB">
            <w:pPr>
              <w:pStyle w:val="a6"/>
              <w:spacing w:line="240" w:lineRule="auto"/>
              <w:ind w:left="-148"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ность в днях</w:t>
            </w:r>
          </w:p>
        </w:tc>
      </w:tr>
      <w:tr w:rsidR="00AF7560" w:rsidRPr="00FF37DC">
        <w:tc>
          <w:tcPr>
            <w:tcW w:w="468" w:type="dxa"/>
          </w:tcPr>
          <w:p w:rsidR="00AF7560" w:rsidRPr="00967FBB" w:rsidRDefault="00AF7560" w:rsidP="00967FBB">
            <w:pPr>
              <w:pStyle w:val="a6"/>
              <w:spacing w:line="240" w:lineRule="auto"/>
              <w:ind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2192" w:type="dxa"/>
          </w:tcPr>
          <w:p w:rsidR="00AF7560" w:rsidRPr="00967FBB" w:rsidRDefault="00AF7560" w:rsidP="006D00AF">
            <w:pPr>
              <w:pStyle w:val="a6"/>
              <w:spacing w:line="240" w:lineRule="auto"/>
              <w:ind w:right="-108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Общее знакомство с деятельность предприятия</w:t>
            </w:r>
          </w:p>
        </w:tc>
        <w:tc>
          <w:tcPr>
            <w:tcW w:w="1701" w:type="dxa"/>
          </w:tcPr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Финансовый отдел</w:t>
            </w:r>
          </w:p>
        </w:tc>
        <w:tc>
          <w:tcPr>
            <w:tcW w:w="3667" w:type="dxa"/>
          </w:tcPr>
          <w:p w:rsidR="00AF7560" w:rsidRPr="00967FBB" w:rsidRDefault="00AF7560" w:rsidP="006D00AF">
            <w:pPr>
              <w:pStyle w:val="a6"/>
              <w:spacing w:line="240" w:lineRule="auto"/>
              <w:ind w:left="-108" w:right="-108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Экскурсия, ознакомление с документами и структурой финансовой службы</w:t>
            </w:r>
          </w:p>
        </w:tc>
        <w:tc>
          <w:tcPr>
            <w:tcW w:w="1800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lang w:eastAsia="en-US"/>
              </w:rPr>
            </w:pPr>
          </w:p>
        </w:tc>
      </w:tr>
      <w:tr w:rsidR="00AF7560" w:rsidRPr="00FF37DC">
        <w:tc>
          <w:tcPr>
            <w:tcW w:w="468" w:type="dxa"/>
          </w:tcPr>
          <w:p w:rsidR="00AF7560" w:rsidRPr="00967FBB" w:rsidRDefault="00AF7560" w:rsidP="00967FBB">
            <w:pPr>
              <w:pStyle w:val="a6"/>
              <w:spacing w:line="240" w:lineRule="auto"/>
              <w:ind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2</w:t>
            </w:r>
          </w:p>
        </w:tc>
        <w:tc>
          <w:tcPr>
            <w:tcW w:w="2192" w:type="dxa"/>
          </w:tcPr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Оценка финансового состояния предприятия</w:t>
            </w:r>
          </w:p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</w:p>
        </w:tc>
        <w:tc>
          <w:tcPr>
            <w:tcW w:w="1701" w:type="dxa"/>
          </w:tcPr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Финансовый отдел</w:t>
            </w:r>
          </w:p>
        </w:tc>
        <w:tc>
          <w:tcPr>
            <w:tcW w:w="3667" w:type="dxa"/>
          </w:tcPr>
          <w:p w:rsidR="00AF7560" w:rsidRPr="00967FBB" w:rsidRDefault="00AF7560" w:rsidP="006D00AF">
            <w:pPr>
              <w:pStyle w:val="a6"/>
              <w:spacing w:line="240" w:lineRule="auto"/>
              <w:ind w:left="-108" w:right="-108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Ознакомление с используемыми методиками оценки финансового состояния.</w:t>
            </w:r>
          </w:p>
          <w:p w:rsidR="00AF7560" w:rsidRPr="00967FBB" w:rsidRDefault="00AF7560" w:rsidP="006D00AF">
            <w:pPr>
              <w:pStyle w:val="a6"/>
              <w:spacing w:line="240" w:lineRule="auto"/>
              <w:ind w:left="-108" w:right="-108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Оценка ликвидности и платежеспособности, финансовой устойчивости и деловой активности, эффективности и т.д.</w:t>
            </w:r>
          </w:p>
        </w:tc>
        <w:tc>
          <w:tcPr>
            <w:tcW w:w="1800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lang w:eastAsia="en-US"/>
              </w:rPr>
            </w:pPr>
          </w:p>
        </w:tc>
      </w:tr>
      <w:tr w:rsidR="00AF7560" w:rsidRPr="00967FBB">
        <w:tc>
          <w:tcPr>
            <w:tcW w:w="468" w:type="dxa"/>
          </w:tcPr>
          <w:p w:rsidR="00AF7560" w:rsidRPr="00967FBB" w:rsidRDefault="00AF7560" w:rsidP="00967FBB">
            <w:pPr>
              <w:pStyle w:val="a6"/>
              <w:spacing w:line="240" w:lineRule="auto"/>
              <w:ind w:right="-108"/>
              <w:jc w:val="center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3</w:t>
            </w:r>
          </w:p>
        </w:tc>
        <w:tc>
          <w:tcPr>
            <w:tcW w:w="2192" w:type="dxa"/>
          </w:tcPr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Систематизация материала и подготовка отчета</w:t>
            </w:r>
          </w:p>
        </w:tc>
        <w:tc>
          <w:tcPr>
            <w:tcW w:w="1701" w:type="dxa"/>
          </w:tcPr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Финансовый отдел</w:t>
            </w:r>
          </w:p>
        </w:tc>
        <w:tc>
          <w:tcPr>
            <w:tcW w:w="3667" w:type="dxa"/>
          </w:tcPr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 xml:space="preserve">Подготовка  заключения о финансовом состоянии предприятия, предложений по устранению недостатков финансовой деятельности, </w:t>
            </w:r>
          </w:p>
          <w:p w:rsidR="00AF7560" w:rsidRPr="00967FBB" w:rsidRDefault="00AF7560" w:rsidP="006D00AF">
            <w:pPr>
              <w:pStyle w:val="a6"/>
              <w:spacing w:line="240" w:lineRule="auto"/>
              <w:rPr>
                <w:rFonts w:ascii="Times New Roman" w:hAnsi="Times New Roman"/>
                <w:lang w:eastAsia="en-US"/>
              </w:rPr>
            </w:pPr>
            <w:r w:rsidRPr="00967FBB">
              <w:rPr>
                <w:rFonts w:ascii="Times New Roman" w:hAnsi="Times New Roman"/>
                <w:lang w:eastAsia="en-US"/>
              </w:rPr>
              <w:t>отчета о прохождении практики.</w:t>
            </w:r>
          </w:p>
        </w:tc>
        <w:tc>
          <w:tcPr>
            <w:tcW w:w="1800" w:type="dxa"/>
          </w:tcPr>
          <w:p w:rsidR="00AF7560" w:rsidRPr="00967FBB" w:rsidRDefault="00AF7560" w:rsidP="00967FBB">
            <w:pPr>
              <w:pStyle w:val="a6"/>
              <w:spacing w:line="240" w:lineRule="auto"/>
              <w:jc w:val="center"/>
              <w:rPr>
                <w:rFonts w:ascii="Times New Roman" w:hAnsi="Times New Roman"/>
                <w:lang w:eastAsia="en-US"/>
              </w:rPr>
            </w:pPr>
          </w:p>
        </w:tc>
      </w:tr>
    </w:tbl>
    <w:p w:rsidR="00AF7560" w:rsidRDefault="00AF7560" w:rsidP="007A24D9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  <w:lang w:val="ru-RU"/>
        </w:rPr>
      </w:pPr>
      <w:r w:rsidRPr="006912F5">
        <w:rPr>
          <w:color w:val="FF0000"/>
          <w:lang w:val="ru-RU"/>
        </w:rPr>
        <w:t xml:space="preserve">     </w:t>
      </w:r>
    </w:p>
    <w:tbl>
      <w:tblPr>
        <w:tblW w:w="0" w:type="auto"/>
        <w:tblInd w:w="40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/>
      </w:tblPr>
      <w:tblGrid>
        <w:gridCol w:w="5787"/>
      </w:tblGrid>
      <w:tr w:rsidR="00AF7560" w:rsidRPr="005E035E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6B522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Студент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5D34CA">
              <w:rPr>
                <w:sz w:val="28"/>
                <w:szCs w:val="28"/>
                <w:lang w:val="ru-RU"/>
              </w:rPr>
              <w:t>(ка) ____</w:t>
            </w:r>
            <w:r w:rsidR="006B522A">
              <w:rPr>
                <w:sz w:val="28"/>
                <w:szCs w:val="28"/>
                <w:lang w:val="ru-RU"/>
              </w:rPr>
              <w:t xml:space="preserve"> курса, </w:t>
            </w:r>
          </w:p>
          <w:p w:rsidR="006B522A" w:rsidRPr="005D34CA" w:rsidRDefault="009371E1" w:rsidP="00B26C2F">
            <w:pPr>
              <w:pStyle w:val="ac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Направление</w:t>
            </w:r>
            <w:r w:rsidR="006B522A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подготовки</w:t>
            </w:r>
            <w:r w:rsidR="006B522A">
              <w:rPr>
                <w:sz w:val="28"/>
                <w:szCs w:val="28"/>
                <w:lang w:val="ru-RU"/>
              </w:rPr>
              <w:t>__________________</w:t>
            </w:r>
          </w:p>
          <w:p w:rsidR="00AF7560" w:rsidRPr="005D34CA" w:rsidRDefault="00AF7560" w:rsidP="009975FB">
            <w:pPr>
              <w:pStyle w:val="ac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___________________________</w:t>
            </w:r>
            <w:r w:rsidRPr="005D34CA">
              <w:rPr>
                <w:sz w:val="28"/>
                <w:szCs w:val="28"/>
                <w:lang w:val="ru-RU"/>
              </w:rPr>
              <w:t>В.А.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5D34CA">
              <w:rPr>
                <w:sz w:val="28"/>
                <w:szCs w:val="28"/>
                <w:lang w:val="ru-RU"/>
              </w:rPr>
              <w:t xml:space="preserve">Сидоров </w:t>
            </w:r>
          </w:p>
        </w:tc>
      </w:tr>
      <w:tr w:rsidR="00AF7560" w:rsidRPr="005E035E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FF37D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Руководитель практики от</w:t>
            </w:r>
          </w:p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Финансового университета:</w:t>
            </w:r>
          </w:p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Оценка:_______________________________</w:t>
            </w:r>
          </w:p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к.э.н., доцент   _______________ Р.В. Петрова</w:t>
            </w:r>
          </w:p>
        </w:tc>
      </w:tr>
      <w:tr w:rsidR="00AF7560" w:rsidRPr="00FF37D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</w:p>
        </w:tc>
      </w:tr>
      <w:tr w:rsidR="00AF7560" w:rsidRPr="00FF37DC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 xml:space="preserve">Руководитель </w:t>
            </w:r>
          </w:p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от базы практики:</w:t>
            </w:r>
          </w:p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 xml:space="preserve">зам. генерального директора </w:t>
            </w:r>
          </w:p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 xml:space="preserve">ООО «Радий» ________________ М.Р. Евсеев </w:t>
            </w:r>
          </w:p>
        </w:tc>
      </w:tr>
      <w:tr w:rsidR="00AF7560" w:rsidRPr="005D34CA">
        <w:trPr>
          <w:cantSplit/>
        </w:trPr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</w:tcPr>
          <w:p w:rsidR="00AF7560" w:rsidRPr="005D34CA" w:rsidRDefault="00AF7560" w:rsidP="00B26C2F">
            <w:pPr>
              <w:pStyle w:val="ac"/>
              <w:rPr>
                <w:sz w:val="28"/>
                <w:szCs w:val="28"/>
                <w:lang w:val="ru-RU"/>
              </w:rPr>
            </w:pPr>
            <w:r w:rsidRPr="005D34CA">
              <w:rPr>
                <w:sz w:val="28"/>
                <w:szCs w:val="28"/>
                <w:lang w:val="ru-RU"/>
              </w:rPr>
              <w:t>«_____» __________________ 201_ г.</w:t>
            </w:r>
          </w:p>
        </w:tc>
      </w:tr>
    </w:tbl>
    <w:p w:rsidR="00AF7560" w:rsidRPr="007D0BE8" w:rsidRDefault="00AF7560" w:rsidP="00F5716C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br w:type="page"/>
      </w:r>
    </w:p>
    <w:p w:rsidR="00AF7560" w:rsidRPr="00E225F9" w:rsidRDefault="00AF7560" w:rsidP="00F5716C">
      <w:pPr>
        <w:pStyle w:val="ac"/>
        <w:ind w:firstLine="720"/>
        <w:jc w:val="both"/>
        <w:rPr>
          <w:i/>
          <w:sz w:val="28"/>
          <w:szCs w:val="28"/>
          <w:lang w:val="ru-RU"/>
        </w:rPr>
      </w:pPr>
      <w:r w:rsidRPr="00E225F9">
        <w:rPr>
          <w:i/>
          <w:sz w:val="28"/>
          <w:szCs w:val="28"/>
          <w:lang w:val="ru-RU"/>
        </w:rPr>
        <w:lastRenderedPageBreak/>
        <w:t xml:space="preserve">Образец отзыва  руководителя от базы практики о работе студента                                                                       </w:t>
      </w:r>
    </w:p>
    <w:p w:rsidR="00AF7560" w:rsidRPr="007D0BE8" w:rsidRDefault="00AF7560" w:rsidP="00AC018E">
      <w:pPr>
        <w:pStyle w:val="ac"/>
        <w:spacing w:line="360" w:lineRule="auto"/>
        <w:jc w:val="center"/>
        <w:rPr>
          <w:sz w:val="28"/>
          <w:szCs w:val="28"/>
          <w:lang w:val="ru-RU"/>
        </w:rPr>
      </w:pPr>
    </w:p>
    <w:p w:rsidR="00AF7560" w:rsidRPr="007D0BE8" w:rsidRDefault="00AF7560" w:rsidP="00AC018E">
      <w:pPr>
        <w:pStyle w:val="ac"/>
        <w:spacing w:line="360" w:lineRule="auto"/>
        <w:jc w:val="center"/>
        <w:rPr>
          <w:b/>
          <w:caps/>
          <w:sz w:val="28"/>
          <w:szCs w:val="28"/>
          <w:lang w:val="ru-RU"/>
        </w:rPr>
      </w:pPr>
      <w:r w:rsidRPr="007D0BE8">
        <w:rPr>
          <w:b/>
          <w:caps/>
          <w:sz w:val="28"/>
          <w:szCs w:val="28"/>
          <w:lang w:val="ru-RU"/>
        </w:rPr>
        <w:t>Отзыв</w:t>
      </w:r>
    </w:p>
    <w:p w:rsidR="00AF7560" w:rsidRPr="007D0BE8" w:rsidRDefault="00AF7560" w:rsidP="00AC018E">
      <w:pPr>
        <w:pStyle w:val="ac"/>
        <w:jc w:val="center"/>
        <w:rPr>
          <w:sz w:val="28"/>
          <w:szCs w:val="28"/>
          <w:lang w:val="ru-RU"/>
        </w:rPr>
      </w:pPr>
      <w:r w:rsidRPr="007D0BE8">
        <w:rPr>
          <w:sz w:val="28"/>
          <w:szCs w:val="28"/>
          <w:lang w:val="ru-RU"/>
        </w:rPr>
        <w:t>руководителя пр</w:t>
      </w:r>
      <w:r w:rsidR="00FF37DC">
        <w:rPr>
          <w:sz w:val="28"/>
          <w:szCs w:val="28"/>
          <w:lang w:val="ru-RU"/>
        </w:rPr>
        <w:t>оизводственной</w:t>
      </w:r>
      <w:r w:rsidRPr="007D0BE8">
        <w:rPr>
          <w:sz w:val="28"/>
          <w:szCs w:val="28"/>
          <w:lang w:val="ru-RU"/>
        </w:rPr>
        <w:t xml:space="preserve"> </w:t>
      </w:r>
    </w:p>
    <w:p w:rsidR="00AF7560" w:rsidRPr="007D0BE8" w:rsidRDefault="00AF7560" w:rsidP="00AC018E">
      <w:pPr>
        <w:pStyle w:val="ac"/>
        <w:jc w:val="center"/>
        <w:rPr>
          <w:sz w:val="28"/>
          <w:szCs w:val="28"/>
          <w:lang w:val="ru-RU"/>
        </w:rPr>
      </w:pPr>
      <w:r w:rsidRPr="007D0BE8">
        <w:rPr>
          <w:sz w:val="28"/>
          <w:szCs w:val="28"/>
          <w:lang w:val="ru-RU"/>
        </w:rPr>
        <w:t>практики о работе студента Сидорова Валерия Александровича</w:t>
      </w:r>
    </w:p>
    <w:p w:rsidR="00AF7560" w:rsidRPr="007D0BE8" w:rsidRDefault="00AF7560" w:rsidP="00AC018E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F7560" w:rsidRPr="007D0BE8" w:rsidRDefault="00AF7560" w:rsidP="00AC018E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D0BE8">
        <w:rPr>
          <w:sz w:val="28"/>
          <w:szCs w:val="28"/>
          <w:lang w:val="ru-RU"/>
        </w:rPr>
        <w:t xml:space="preserve">Студент </w:t>
      </w:r>
      <w:r>
        <w:rPr>
          <w:sz w:val="28"/>
          <w:szCs w:val="28"/>
          <w:lang w:val="ru-RU"/>
        </w:rPr>
        <w:t xml:space="preserve">Краснодарского филиала </w:t>
      </w:r>
      <w:r w:rsidRPr="007D0BE8">
        <w:rPr>
          <w:sz w:val="28"/>
          <w:szCs w:val="28"/>
          <w:lang w:val="ru-RU"/>
        </w:rPr>
        <w:t xml:space="preserve">Финансового университета при Правительстве Российской Федерации Сидоров В.А. проходил преддипломную практику с ________ по ________201_ года в ООО «Радий» на базе финансового отдела. </w:t>
      </w:r>
    </w:p>
    <w:p w:rsidR="00AF7560" w:rsidRPr="007D0BE8" w:rsidRDefault="00AF7560" w:rsidP="00AC018E">
      <w:pPr>
        <w:pStyle w:val="ac"/>
        <w:spacing w:line="360" w:lineRule="auto"/>
        <w:ind w:firstLine="709"/>
        <w:jc w:val="both"/>
        <w:rPr>
          <w:i/>
          <w:sz w:val="24"/>
          <w:szCs w:val="24"/>
          <w:lang w:val="ru-RU"/>
        </w:rPr>
      </w:pPr>
      <w:r w:rsidRPr="007D0BE8">
        <w:rPr>
          <w:i/>
          <w:sz w:val="24"/>
          <w:szCs w:val="24"/>
          <w:lang w:val="ru-RU"/>
        </w:rPr>
        <w:t>Далее в отзыве отмечается: полнота и качество выполнения студентом программы практики, его отношение к работе, инициативность, творческая активность, способность генерировать рекомендации, направленные на решение профессиональных проблем управления финансами, овладение производственными навыками, трудовая дисциплина.</w:t>
      </w:r>
    </w:p>
    <w:p w:rsidR="00AF7560" w:rsidRPr="007D0BE8" w:rsidRDefault="00AF7560" w:rsidP="00AC018E">
      <w:pPr>
        <w:pStyle w:val="ac"/>
        <w:spacing w:line="360" w:lineRule="auto"/>
        <w:ind w:firstLine="709"/>
        <w:jc w:val="both"/>
        <w:rPr>
          <w:i/>
          <w:sz w:val="24"/>
          <w:szCs w:val="24"/>
          <w:lang w:val="ru-RU"/>
        </w:rPr>
      </w:pPr>
      <w:r w:rsidRPr="007D0BE8">
        <w:rPr>
          <w:i/>
          <w:sz w:val="24"/>
          <w:szCs w:val="24"/>
          <w:lang w:val="ru-RU"/>
        </w:rPr>
        <w:t xml:space="preserve">В отзыве также должна быть обозначена степень личного участия в выполнении содержательной части программы и отдельных видов работы по управлению финансами </w:t>
      </w:r>
      <w:r>
        <w:rPr>
          <w:i/>
          <w:sz w:val="24"/>
          <w:szCs w:val="24"/>
          <w:lang w:val="ru-RU"/>
        </w:rPr>
        <w:t>организации</w:t>
      </w:r>
      <w:r w:rsidRPr="007D0BE8">
        <w:rPr>
          <w:i/>
          <w:sz w:val="24"/>
          <w:szCs w:val="24"/>
          <w:lang w:val="ru-RU"/>
        </w:rPr>
        <w:t>.</w:t>
      </w:r>
    </w:p>
    <w:p w:rsidR="00AF7560" w:rsidRPr="007D0BE8" w:rsidRDefault="003E6E42" w:rsidP="00AC018E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E6E42">
        <w:rPr>
          <w:noProof/>
          <w:lang w:val="ru-RU" w:eastAsia="ru-RU"/>
        </w:rPr>
        <w:pict>
          <v:oval id="_x0000_s1027" style="position:absolute;left:0;text-align:left;margin-left:171pt;margin-top:11.55pt;width:99pt;height:99pt;z-index:-251657216">
            <v:stroke dashstyle="dash"/>
            <v:textbox style="mso-next-textbox:#_x0000_s1027">
              <w:txbxContent>
                <w:p w:rsidR="00E225F9" w:rsidRDefault="00E225F9" w:rsidP="00F5716C">
                  <w:pPr>
                    <w:jc w:val="center"/>
                  </w:pPr>
                </w:p>
                <w:p w:rsidR="00E225F9" w:rsidRDefault="00E225F9" w:rsidP="00F5716C">
                  <w:pPr>
                    <w:jc w:val="center"/>
                  </w:pPr>
                </w:p>
                <w:p w:rsidR="00E225F9" w:rsidRPr="00844626" w:rsidRDefault="00E225F9" w:rsidP="00F5716C">
                  <w:pPr>
                    <w:jc w:val="center"/>
                  </w:pPr>
                  <w:r w:rsidRPr="00844626">
                    <w:t xml:space="preserve"> печать</w:t>
                  </w:r>
                </w:p>
              </w:txbxContent>
            </v:textbox>
          </v:oval>
        </w:pict>
      </w:r>
    </w:p>
    <w:p w:rsidR="00AF7560" w:rsidRPr="007D0BE8" w:rsidRDefault="00AF7560" w:rsidP="007D0BE8">
      <w:pPr>
        <w:pStyle w:val="ac"/>
        <w:spacing w:line="360" w:lineRule="auto"/>
        <w:jc w:val="both"/>
        <w:rPr>
          <w:sz w:val="28"/>
          <w:szCs w:val="28"/>
          <w:lang w:val="ru-RU"/>
        </w:rPr>
      </w:pPr>
      <w:r w:rsidRPr="007D0BE8">
        <w:rPr>
          <w:sz w:val="28"/>
          <w:szCs w:val="28"/>
          <w:lang w:val="ru-RU"/>
        </w:rPr>
        <w:t xml:space="preserve">Заместитель генерального директора </w:t>
      </w:r>
    </w:p>
    <w:p w:rsidR="00AF7560" w:rsidRPr="007D0BE8" w:rsidRDefault="00AF7560" w:rsidP="007D0BE8">
      <w:pPr>
        <w:pStyle w:val="ac"/>
        <w:spacing w:line="360" w:lineRule="auto"/>
        <w:rPr>
          <w:sz w:val="24"/>
          <w:szCs w:val="24"/>
          <w:lang w:val="ru-RU"/>
        </w:rPr>
      </w:pPr>
      <w:r w:rsidRPr="007D0BE8">
        <w:rPr>
          <w:sz w:val="28"/>
          <w:szCs w:val="28"/>
          <w:lang w:val="ru-RU"/>
        </w:rPr>
        <w:t xml:space="preserve">ООО «Радий»                                             ________________         М.Р. Евсеев                    </w:t>
      </w:r>
    </w:p>
    <w:p w:rsidR="00AF7560" w:rsidRPr="007D0BE8" w:rsidRDefault="00AF7560" w:rsidP="007D0BE8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D0BE8">
        <w:rPr>
          <w:i/>
          <w:sz w:val="22"/>
          <w:szCs w:val="22"/>
          <w:lang w:val="ru-RU"/>
        </w:rPr>
        <w:t xml:space="preserve">                                                                                         (подпись)</w:t>
      </w:r>
    </w:p>
    <w:p w:rsidR="00AF7560" w:rsidRPr="007D0BE8" w:rsidRDefault="00AF7560" w:rsidP="007D0BE8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F7560" w:rsidRPr="007D0BE8" w:rsidRDefault="00AF7560" w:rsidP="007D0BE8">
      <w:pPr>
        <w:pStyle w:val="ac"/>
        <w:spacing w:line="360" w:lineRule="auto"/>
        <w:jc w:val="both"/>
        <w:rPr>
          <w:i/>
          <w:sz w:val="28"/>
          <w:szCs w:val="28"/>
          <w:lang w:val="ru-RU"/>
        </w:rPr>
      </w:pPr>
      <w:r w:rsidRPr="007D0BE8">
        <w:rPr>
          <w:i/>
          <w:sz w:val="28"/>
          <w:szCs w:val="28"/>
          <w:lang w:val="ru-RU"/>
        </w:rPr>
        <w:t>Дата</w:t>
      </w:r>
    </w:p>
    <w:p w:rsidR="00AF7560" w:rsidRPr="007D0BE8" w:rsidRDefault="00AF7560" w:rsidP="00AC018E">
      <w:pPr>
        <w:pStyle w:val="ac"/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:rsidR="00AF7560" w:rsidRPr="007D0BE8" w:rsidRDefault="00AF7560" w:rsidP="00AC018E">
      <w:pPr>
        <w:pStyle w:val="ac"/>
        <w:ind w:firstLine="709"/>
        <w:jc w:val="both"/>
        <w:rPr>
          <w:i/>
          <w:sz w:val="24"/>
          <w:szCs w:val="24"/>
          <w:lang w:val="ru-RU"/>
        </w:rPr>
      </w:pPr>
      <w:r w:rsidRPr="007D0BE8">
        <w:rPr>
          <w:i/>
          <w:sz w:val="24"/>
          <w:szCs w:val="24"/>
          <w:lang w:val="ru-RU"/>
        </w:rPr>
        <w:t>Примечание:</w:t>
      </w:r>
    </w:p>
    <w:p w:rsidR="009A3B7C" w:rsidRDefault="00AF7560" w:rsidP="00E225F9">
      <w:pPr>
        <w:pStyle w:val="ac"/>
        <w:ind w:firstLine="709"/>
        <w:jc w:val="both"/>
        <w:rPr>
          <w:i/>
          <w:sz w:val="24"/>
          <w:szCs w:val="24"/>
          <w:lang w:val="ru-RU"/>
        </w:rPr>
      </w:pPr>
      <w:r w:rsidRPr="007D0BE8">
        <w:rPr>
          <w:i/>
          <w:sz w:val="24"/>
          <w:szCs w:val="24"/>
          <w:lang w:val="ru-RU"/>
        </w:rPr>
        <w:t>Отзыв выполняется на фирменном бланке (при его наличи</w:t>
      </w:r>
      <w:r>
        <w:rPr>
          <w:i/>
          <w:sz w:val="24"/>
          <w:szCs w:val="24"/>
          <w:lang w:val="ru-RU"/>
        </w:rPr>
        <w:t>и</w:t>
      </w:r>
      <w:r w:rsidRPr="007D0BE8">
        <w:rPr>
          <w:i/>
          <w:sz w:val="24"/>
          <w:szCs w:val="24"/>
          <w:lang w:val="ru-RU"/>
        </w:rPr>
        <w:t xml:space="preserve"> у организации), должен иметь исходящий номер и дату регистрации</w:t>
      </w:r>
      <w:r>
        <w:rPr>
          <w:i/>
          <w:sz w:val="24"/>
          <w:szCs w:val="24"/>
          <w:lang w:val="ru-RU"/>
        </w:rPr>
        <w:t xml:space="preserve">, </w:t>
      </w:r>
      <w:r w:rsidRPr="007D0BE8">
        <w:rPr>
          <w:i/>
          <w:sz w:val="24"/>
          <w:szCs w:val="24"/>
          <w:lang w:val="ru-RU"/>
        </w:rPr>
        <w:t>заверен печатью. Объем отзыва – не более одной страницы.</w:t>
      </w:r>
    </w:p>
    <w:p w:rsidR="009A3B7C" w:rsidRDefault="009A3B7C">
      <w:pPr>
        <w:rPr>
          <w:i/>
          <w:lang w:val="ru-RU"/>
        </w:rPr>
      </w:pPr>
      <w:r>
        <w:rPr>
          <w:i/>
          <w:lang w:val="ru-RU"/>
        </w:rPr>
        <w:br w:type="page"/>
      </w:r>
    </w:p>
    <w:p w:rsidR="009A3B7C" w:rsidRPr="00C76257" w:rsidRDefault="009A3B7C" w:rsidP="009A3B7C">
      <w:pPr>
        <w:ind w:firstLine="709"/>
        <w:jc w:val="both"/>
        <w:rPr>
          <w:i/>
          <w:sz w:val="28"/>
          <w:szCs w:val="28"/>
          <w:lang w:val="ru-RU"/>
        </w:rPr>
      </w:pPr>
      <w:r w:rsidRPr="00C76257">
        <w:rPr>
          <w:i/>
          <w:sz w:val="28"/>
          <w:szCs w:val="28"/>
          <w:lang w:val="ru-RU"/>
        </w:rPr>
        <w:lastRenderedPageBreak/>
        <w:t xml:space="preserve">Образец заявления об утверждении </w:t>
      </w:r>
      <w:r>
        <w:rPr>
          <w:i/>
          <w:sz w:val="28"/>
          <w:szCs w:val="28"/>
          <w:lang w:val="ru-RU"/>
        </w:rPr>
        <w:t>темы ВКР</w:t>
      </w:r>
    </w:p>
    <w:p w:rsidR="009A3B7C" w:rsidRDefault="009A3B7C" w:rsidP="009A3B7C">
      <w:pPr>
        <w:pStyle w:val="ac"/>
        <w:spacing w:line="360" w:lineRule="auto"/>
        <w:jc w:val="center"/>
        <w:rPr>
          <w:caps/>
          <w:sz w:val="28"/>
          <w:szCs w:val="28"/>
          <w:lang w:val="ru-RU"/>
        </w:rPr>
      </w:pPr>
    </w:p>
    <w:p w:rsidR="009A3B7C" w:rsidRPr="00912136" w:rsidRDefault="009A3B7C" w:rsidP="009A3B7C">
      <w:pPr>
        <w:jc w:val="center"/>
        <w:rPr>
          <w:sz w:val="22"/>
          <w:szCs w:val="22"/>
          <w:lang w:val="ru-RU"/>
        </w:rPr>
      </w:pPr>
      <w:r w:rsidRPr="00912136">
        <w:rPr>
          <w:sz w:val="22"/>
          <w:szCs w:val="22"/>
          <w:lang w:val="ru-RU"/>
        </w:rPr>
        <w:t>ФЕДЕРАЛЬНОЕ ГОСУДАРСТВЕННОЕ ОБРАЗОВАТЕЛЬНОЕ БЮДЖЕТНОЕ УЧРЕЖДЕНИЕ ВЫСШЕГО ПРОФЕССИОНАЛЬНОГО ОБРАЗОВАНИЯ</w:t>
      </w:r>
    </w:p>
    <w:p w:rsidR="009A3B7C" w:rsidRPr="00912136" w:rsidRDefault="009A3B7C" w:rsidP="009A3B7C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 xml:space="preserve">ФИНАНСОВЫЙ УНИВЕРСИТЕТ </w:t>
      </w:r>
    </w:p>
    <w:p w:rsidR="009A3B7C" w:rsidRPr="00912136" w:rsidRDefault="009A3B7C" w:rsidP="009A3B7C">
      <w:pPr>
        <w:keepNext/>
        <w:jc w:val="center"/>
        <w:outlineLvl w:val="0"/>
        <w:rPr>
          <w:b/>
          <w:bCs/>
          <w:sz w:val="28"/>
          <w:lang w:val="ru-RU"/>
        </w:rPr>
      </w:pPr>
      <w:r w:rsidRPr="00912136">
        <w:rPr>
          <w:b/>
          <w:bCs/>
          <w:sz w:val="28"/>
          <w:lang w:val="ru-RU"/>
        </w:rPr>
        <w:t>ПРИ ПРАВИТЕЛЬСТВЕ РОССИЙСКОЙ ФЕДЕРАЦИИ</w:t>
      </w:r>
    </w:p>
    <w:p w:rsidR="009A3B7C" w:rsidRPr="006C43A8" w:rsidRDefault="009A3B7C" w:rsidP="009A3B7C">
      <w:pPr>
        <w:jc w:val="center"/>
        <w:rPr>
          <w:b/>
          <w:lang w:val="ru-RU"/>
        </w:rPr>
      </w:pPr>
      <w:r w:rsidRPr="006C43A8">
        <w:rPr>
          <w:b/>
          <w:lang w:val="ru-RU"/>
        </w:rPr>
        <w:t>(Финансовый университет)</w:t>
      </w:r>
    </w:p>
    <w:p w:rsidR="009A3B7C" w:rsidRPr="006C43A8" w:rsidRDefault="009A3B7C" w:rsidP="009A3B7C">
      <w:pPr>
        <w:jc w:val="center"/>
        <w:rPr>
          <w:b/>
          <w:lang w:val="ru-RU"/>
        </w:rPr>
      </w:pPr>
    </w:p>
    <w:p w:rsidR="009A3B7C" w:rsidRPr="006C43A8" w:rsidRDefault="009A3B7C" w:rsidP="009A3B7C">
      <w:pPr>
        <w:jc w:val="center"/>
        <w:rPr>
          <w:b/>
          <w:lang w:val="ru-RU"/>
        </w:rPr>
      </w:pPr>
      <w:r w:rsidRPr="006C43A8">
        <w:rPr>
          <w:b/>
          <w:lang w:val="ru-RU"/>
        </w:rPr>
        <w:t>Краснодарский филиал Финуниверситета</w:t>
      </w:r>
    </w:p>
    <w:p w:rsidR="009A3B7C" w:rsidRPr="006C43A8" w:rsidRDefault="009A3B7C" w:rsidP="009A3B7C">
      <w:pPr>
        <w:jc w:val="center"/>
        <w:rPr>
          <w:b/>
          <w:lang w:val="ru-RU"/>
        </w:rPr>
      </w:pPr>
    </w:p>
    <w:p w:rsidR="009A3B7C" w:rsidRPr="006C43A8" w:rsidRDefault="009A3B7C" w:rsidP="009A3B7C">
      <w:pPr>
        <w:jc w:val="center"/>
        <w:rPr>
          <w:lang w:val="ru-RU"/>
        </w:rPr>
      </w:pPr>
      <w:r w:rsidRPr="006C43A8">
        <w:rPr>
          <w:lang w:val="ru-RU"/>
        </w:rPr>
        <w:t>Кафедра «</w:t>
      </w:r>
      <w:r>
        <w:rPr>
          <w:lang w:val="ru-RU"/>
        </w:rPr>
        <w:t>Математика и информатика</w:t>
      </w:r>
      <w:r w:rsidRPr="006C43A8">
        <w:rPr>
          <w:lang w:val="ru-RU"/>
        </w:rPr>
        <w:t>»</w:t>
      </w:r>
    </w:p>
    <w:p w:rsidR="009A3B7C" w:rsidRPr="006C43A8" w:rsidRDefault="009A3B7C" w:rsidP="009A3B7C">
      <w:pPr>
        <w:pStyle w:val="ac"/>
        <w:ind w:firstLine="720"/>
        <w:jc w:val="both"/>
        <w:rPr>
          <w:sz w:val="28"/>
          <w:szCs w:val="28"/>
          <w:lang w:val="ru-RU"/>
        </w:rPr>
      </w:pPr>
    </w:p>
    <w:p w:rsidR="009A3B7C" w:rsidRPr="00A83551" w:rsidRDefault="009A3B7C" w:rsidP="009A3B7C">
      <w:pPr>
        <w:widowControl w:val="0"/>
        <w:suppressAutoHyphens/>
        <w:ind w:left="5245"/>
        <w:jc w:val="center"/>
        <w:rPr>
          <w:b/>
          <w:lang w:val="ru-RU"/>
        </w:rPr>
      </w:pPr>
      <w:r w:rsidRPr="00A83551">
        <w:rPr>
          <w:b/>
          <w:lang w:val="ru-RU"/>
        </w:rPr>
        <w:t>«Утверждаю»</w:t>
      </w:r>
    </w:p>
    <w:p w:rsidR="009A3B7C" w:rsidRPr="00A83551" w:rsidRDefault="009A3B7C" w:rsidP="009A3B7C">
      <w:pPr>
        <w:ind w:firstLine="601"/>
        <w:jc w:val="right"/>
        <w:rPr>
          <w:lang w:val="ru-RU"/>
        </w:rPr>
      </w:pPr>
      <w:r w:rsidRPr="00A83551">
        <w:rPr>
          <w:lang w:val="ru-RU"/>
        </w:rPr>
        <w:t xml:space="preserve">                        Зав. кафедрой  «</w:t>
      </w:r>
      <w:r>
        <w:rPr>
          <w:lang w:val="ru-RU"/>
        </w:rPr>
        <w:t>Математика и информатика</w:t>
      </w:r>
      <w:r w:rsidRPr="00A83551">
        <w:rPr>
          <w:lang w:val="ru-RU"/>
        </w:rPr>
        <w:t>»</w:t>
      </w:r>
    </w:p>
    <w:p w:rsidR="009A3B7C" w:rsidRPr="00A83551" w:rsidRDefault="009A3B7C" w:rsidP="009A3B7C">
      <w:pPr>
        <w:ind w:firstLine="601"/>
        <w:jc w:val="right"/>
        <w:rPr>
          <w:lang w:val="ru-RU"/>
        </w:rPr>
      </w:pPr>
      <w:r w:rsidRPr="00A83551">
        <w:rPr>
          <w:lang w:val="ru-RU"/>
        </w:rPr>
        <w:t>д.</w:t>
      </w:r>
      <w:r>
        <w:rPr>
          <w:lang w:val="ru-RU"/>
        </w:rPr>
        <w:t>ф-м.н.</w:t>
      </w:r>
      <w:r w:rsidRPr="00A83551">
        <w:rPr>
          <w:lang w:val="ru-RU"/>
        </w:rPr>
        <w:t xml:space="preserve">____________ </w:t>
      </w:r>
      <w:r>
        <w:rPr>
          <w:lang w:val="ru-RU"/>
        </w:rPr>
        <w:t>Е.Н. Калайдин</w:t>
      </w:r>
    </w:p>
    <w:p w:rsidR="009A3B7C" w:rsidRPr="00A83551" w:rsidRDefault="009A3B7C" w:rsidP="009A3B7C">
      <w:pPr>
        <w:jc w:val="right"/>
        <w:rPr>
          <w:lang w:val="ru-RU"/>
        </w:rPr>
      </w:pPr>
      <w:r w:rsidRPr="00A83551">
        <w:rPr>
          <w:lang w:val="ru-RU"/>
        </w:rPr>
        <w:t xml:space="preserve">                «____» _____________________ 201</w:t>
      </w:r>
      <w:r>
        <w:rPr>
          <w:u w:val="single"/>
          <w:lang w:val="ru-RU"/>
        </w:rPr>
        <w:t xml:space="preserve">   </w:t>
      </w:r>
      <w:r w:rsidRPr="00A83551">
        <w:rPr>
          <w:lang w:val="ru-RU"/>
        </w:rPr>
        <w:t xml:space="preserve"> г.</w:t>
      </w:r>
    </w:p>
    <w:p w:rsidR="009A3B7C" w:rsidRPr="00A83551" w:rsidRDefault="009A3B7C" w:rsidP="009A3B7C">
      <w:pPr>
        <w:widowControl w:val="0"/>
        <w:suppressAutoHyphens/>
        <w:ind w:left="5245"/>
        <w:rPr>
          <w:lang w:val="ru-RU"/>
        </w:rPr>
      </w:pPr>
    </w:p>
    <w:p w:rsidR="009A3B7C" w:rsidRPr="00A83551" w:rsidRDefault="009A3B7C" w:rsidP="009A3B7C">
      <w:pPr>
        <w:rPr>
          <w:lang w:val="ru-RU"/>
        </w:rPr>
      </w:pPr>
      <w:r w:rsidRPr="00A83551">
        <w:rPr>
          <w:lang w:val="ru-RU"/>
        </w:rPr>
        <w:t>Студент ________________________________________________________________________</w:t>
      </w:r>
    </w:p>
    <w:p w:rsidR="009A3B7C" w:rsidRPr="00A83551" w:rsidRDefault="009A3B7C" w:rsidP="009A3B7C">
      <w:pPr>
        <w:jc w:val="center"/>
        <w:rPr>
          <w:sz w:val="20"/>
          <w:szCs w:val="20"/>
          <w:lang w:val="ru-RU"/>
        </w:rPr>
      </w:pPr>
      <w:r w:rsidRPr="00A83551">
        <w:rPr>
          <w:sz w:val="20"/>
          <w:szCs w:val="20"/>
          <w:lang w:val="ru-RU"/>
        </w:rPr>
        <w:t>(</w:t>
      </w:r>
      <w:r>
        <w:rPr>
          <w:sz w:val="20"/>
          <w:szCs w:val="20"/>
          <w:lang w:val="ru-RU"/>
        </w:rPr>
        <w:t>Ф</w:t>
      </w:r>
      <w:r w:rsidRPr="00A83551">
        <w:rPr>
          <w:sz w:val="20"/>
          <w:szCs w:val="20"/>
          <w:lang w:val="ru-RU"/>
        </w:rPr>
        <w:t>амилия, имя, отчество)</w:t>
      </w:r>
    </w:p>
    <w:p w:rsidR="009A3B7C" w:rsidRPr="00A83551" w:rsidRDefault="009A3B7C" w:rsidP="009A3B7C">
      <w:pPr>
        <w:rPr>
          <w:lang w:val="ru-RU"/>
        </w:rPr>
      </w:pPr>
      <w:r>
        <w:rPr>
          <w:lang w:val="ru-RU"/>
        </w:rPr>
        <w:t>Направление подготовки</w:t>
      </w:r>
      <w:r w:rsidRPr="00A83551">
        <w:rPr>
          <w:lang w:val="ru-RU"/>
        </w:rPr>
        <w:t xml:space="preserve"> </w:t>
      </w:r>
      <w:r>
        <w:rPr>
          <w:lang w:val="ru-RU"/>
        </w:rPr>
        <w:t>__________________</w:t>
      </w:r>
      <w:r w:rsidRPr="00A83551">
        <w:rPr>
          <w:lang w:val="ru-RU"/>
        </w:rPr>
        <w:t>________________________________________</w:t>
      </w:r>
    </w:p>
    <w:p w:rsidR="009A3B7C" w:rsidRPr="00A83551" w:rsidRDefault="009A3B7C" w:rsidP="009A3B7C">
      <w:pPr>
        <w:rPr>
          <w:lang w:val="ru-RU"/>
        </w:rPr>
      </w:pPr>
      <w:r w:rsidRPr="00A83551">
        <w:rPr>
          <w:lang w:val="ru-RU"/>
        </w:rPr>
        <w:t>Номер студенческого билета_________________</w:t>
      </w:r>
      <w:r>
        <w:rPr>
          <w:lang w:val="ru-RU"/>
        </w:rPr>
        <w:t>________________________________</w:t>
      </w:r>
      <w:r w:rsidRPr="00A83551">
        <w:rPr>
          <w:lang w:val="ru-RU"/>
        </w:rPr>
        <w:t>______</w:t>
      </w:r>
    </w:p>
    <w:p w:rsidR="009A3B7C" w:rsidRPr="00A83551" w:rsidRDefault="009A3B7C" w:rsidP="009A3B7C">
      <w:pPr>
        <w:rPr>
          <w:lang w:val="ru-RU"/>
        </w:rPr>
      </w:pPr>
      <w:r w:rsidRPr="00A83551">
        <w:rPr>
          <w:lang w:val="ru-RU"/>
        </w:rPr>
        <w:t xml:space="preserve">Дом. </w:t>
      </w:r>
      <w:r>
        <w:rPr>
          <w:lang w:val="ru-RU"/>
        </w:rPr>
        <w:t>т</w:t>
      </w:r>
      <w:r w:rsidRPr="00A83551">
        <w:rPr>
          <w:lang w:val="ru-RU"/>
        </w:rPr>
        <w:t>елефон</w:t>
      </w:r>
      <w:r>
        <w:rPr>
          <w:lang w:val="ru-RU"/>
        </w:rPr>
        <w:t>,</w:t>
      </w:r>
      <w:r w:rsidRPr="00A83551">
        <w:rPr>
          <w:lang w:val="ru-RU"/>
        </w:rPr>
        <w:t xml:space="preserve"> раб.</w:t>
      </w:r>
      <w:r>
        <w:rPr>
          <w:lang w:val="ru-RU"/>
        </w:rPr>
        <w:t>,</w:t>
      </w:r>
      <w:r w:rsidRPr="00A83551">
        <w:rPr>
          <w:lang w:val="ru-RU"/>
        </w:rPr>
        <w:t xml:space="preserve"> сот., </w:t>
      </w:r>
      <w:r>
        <w:t>E</w:t>
      </w:r>
      <w:r w:rsidRPr="00A83551">
        <w:rPr>
          <w:lang w:val="ru-RU"/>
        </w:rPr>
        <w:t>-</w:t>
      </w:r>
      <w:r>
        <w:t>mail</w:t>
      </w:r>
      <w:r w:rsidRPr="00A83551">
        <w:rPr>
          <w:lang w:val="ru-RU"/>
        </w:rPr>
        <w:t>_____________________________________________________</w:t>
      </w:r>
    </w:p>
    <w:p w:rsidR="009A3B7C" w:rsidRDefault="009A3B7C" w:rsidP="009A3B7C">
      <w:pPr>
        <w:pStyle w:val="3"/>
        <w:spacing w:before="0" w:beforeAutospacing="0" w:after="0" w:afterAutospacing="0"/>
        <w:jc w:val="left"/>
      </w:pPr>
      <w:r w:rsidRPr="00A83551">
        <w:rPr>
          <w:b w:val="0"/>
          <w:sz w:val="24"/>
          <w:szCs w:val="24"/>
        </w:rPr>
        <w:t>Место работы, должность</w:t>
      </w:r>
      <w:r>
        <w:t xml:space="preserve"> _____________________________________________________________________________</w:t>
      </w:r>
    </w:p>
    <w:p w:rsidR="009A3B7C" w:rsidRPr="00A83551" w:rsidRDefault="009A3B7C" w:rsidP="009A3B7C">
      <w:pPr>
        <w:rPr>
          <w:lang w:val="ru-RU"/>
        </w:rPr>
      </w:pPr>
      <w:r w:rsidRPr="00A83551">
        <w:rPr>
          <w:lang w:val="ru-RU"/>
        </w:rPr>
        <w:t>_________________________________________________________</w:t>
      </w:r>
      <w:r>
        <w:rPr>
          <w:lang w:val="ru-RU"/>
        </w:rPr>
        <w:t>______________________</w:t>
      </w:r>
      <w:r w:rsidRPr="00A83551">
        <w:rPr>
          <w:lang w:val="ru-RU"/>
        </w:rPr>
        <w:t>.</w:t>
      </w:r>
    </w:p>
    <w:p w:rsidR="009A3B7C" w:rsidRPr="006C43A8" w:rsidRDefault="009A3B7C" w:rsidP="009A3B7C">
      <w:pPr>
        <w:rPr>
          <w:sz w:val="16"/>
          <w:szCs w:val="16"/>
          <w:lang w:val="ru-RU"/>
        </w:rPr>
      </w:pPr>
    </w:p>
    <w:p w:rsidR="009A3B7C" w:rsidRPr="00A83551" w:rsidRDefault="009A3B7C" w:rsidP="009A3B7C">
      <w:pPr>
        <w:pStyle w:val="4"/>
        <w:jc w:val="center"/>
        <w:rPr>
          <w:rFonts w:ascii="Times New Roman" w:hAnsi="Times New Roman"/>
          <w:spacing w:val="80"/>
          <w:sz w:val="24"/>
          <w:szCs w:val="24"/>
          <w:lang w:val="ru-RU"/>
        </w:rPr>
      </w:pPr>
      <w:r w:rsidRPr="00A83551">
        <w:rPr>
          <w:rFonts w:ascii="Times New Roman" w:hAnsi="Times New Roman"/>
          <w:spacing w:val="80"/>
          <w:sz w:val="24"/>
          <w:szCs w:val="24"/>
          <w:lang w:val="ru-RU"/>
        </w:rPr>
        <w:t>ЗАЯВЛЕНИЕ</w:t>
      </w:r>
    </w:p>
    <w:p w:rsidR="009A3B7C" w:rsidRPr="00A83551" w:rsidRDefault="009A3B7C" w:rsidP="009A3B7C">
      <w:pPr>
        <w:rPr>
          <w:lang w:val="ru-RU"/>
        </w:rPr>
      </w:pPr>
    </w:p>
    <w:p w:rsidR="009A3B7C" w:rsidRPr="00A83551" w:rsidRDefault="009A3B7C" w:rsidP="009A3B7C">
      <w:pPr>
        <w:jc w:val="both"/>
        <w:rPr>
          <w:lang w:val="ru-RU"/>
        </w:rPr>
      </w:pPr>
      <w:r w:rsidRPr="00A83551">
        <w:rPr>
          <w:lang w:val="ru-RU"/>
        </w:rPr>
        <w:tab/>
        <w:t>Прошу утвердить мне</w:t>
      </w:r>
      <w:r>
        <w:rPr>
          <w:lang w:val="ru-RU"/>
        </w:rPr>
        <w:t xml:space="preserve"> в качестве темы выпускной квалификационной работы  </w:t>
      </w:r>
      <w:r w:rsidRPr="00A83551">
        <w:rPr>
          <w:lang w:val="ru-RU"/>
        </w:rPr>
        <w:t xml:space="preserve"> _____________</w:t>
      </w:r>
      <w:r>
        <w:rPr>
          <w:lang w:val="ru-RU"/>
        </w:rPr>
        <w:t>______________________________________________________________</w:t>
      </w:r>
      <w:r w:rsidRPr="00A83551">
        <w:rPr>
          <w:lang w:val="ru-RU"/>
        </w:rPr>
        <w:t xml:space="preserve">_____  </w:t>
      </w:r>
    </w:p>
    <w:p w:rsidR="009A3B7C" w:rsidRDefault="009A3B7C" w:rsidP="009A3B7C">
      <w:pPr>
        <w:rPr>
          <w:lang w:val="ru-RU"/>
        </w:rPr>
      </w:pPr>
      <w:r w:rsidRPr="00D65B05">
        <w:rPr>
          <w:lang w:val="ru-RU"/>
        </w:rPr>
        <w:t>________________________________________________________________________________</w:t>
      </w:r>
    </w:p>
    <w:p w:rsidR="009A3B7C" w:rsidRPr="00760E07" w:rsidRDefault="009A3B7C" w:rsidP="009A3B7C">
      <w:pPr>
        <w:jc w:val="center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</w:t>
      </w:r>
      <w:r>
        <w:rPr>
          <w:sz w:val="20"/>
          <w:szCs w:val="20"/>
          <w:lang w:val="ru-RU"/>
        </w:rPr>
        <w:t>Наименование темы</w:t>
      </w:r>
      <w:r w:rsidRPr="00760E07">
        <w:rPr>
          <w:sz w:val="20"/>
          <w:szCs w:val="20"/>
          <w:lang w:val="ru-RU"/>
        </w:rPr>
        <w:t>)</w:t>
      </w:r>
    </w:p>
    <w:p w:rsidR="009A3B7C" w:rsidRDefault="009A3B7C" w:rsidP="009A3B7C">
      <w:pPr>
        <w:ind w:firstLine="720"/>
        <w:rPr>
          <w:lang w:val="ru-RU"/>
        </w:rPr>
      </w:pPr>
    </w:p>
    <w:p w:rsidR="009A3B7C" w:rsidRDefault="009A3B7C" w:rsidP="009A3B7C">
      <w:pPr>
        <w:ind w:firstLine="720"/>
        <w:rPr>
          <w:lang w:val="ru-RU"/>
        </w:rPr>
      </w:pPr>
      <w:r>
        <w:rPr>
          <w:lang w:val="ru-RU"/>
        </w:rPr>
        <w:t>Научный руководитель согласен __________________</w:t>
      </w:r>
    </w:p>
    <w:p w:rsidR="009A3B7C" w:rsidRPr="00760E07" w:rsidRDefault="009A3B7C" w:rsidP="009A3B7C">
      <w:pPr>
        <w:ind w:left="3534" w:firstLine="720"/>
        <w:rPr>
          <w:sz w:val="20"/>
          <w:szCs w:val="20"/>
          <w:lang w:val="ru-RU"/>
        </w:rPr>
      </w:pPr>
      <w:r w:rsidRPr="00760E07">
        <w:rPr>
          <w:sz w:val="20"/>
          <w:szCs w:val="20"/>
          <w:lang w:val="ru-RU"/>
        </w:rPr>
        <w:t>(подпись)</w:t>
      </w:r>
    </w:p>
    <w:p w:rsidR="009A3B7C" w:rsidRDefault="009A3B7C" w:rsidP="009A3B7C">
      <w:pPr>
        <w:ind w:firstLine="720"/>
        <w:rPr>
          <w:lang w:val="ru-RU"/>
        </w:rPr>
      </w:pPr>
    </w:p>
    <w:p w:rsidR="009A3B7C" w:rsidRDefault="009A3B7C" w:rsidP="009A3B7C">
      <w:pPr>
        <w:ind w:firstLine="720"/>
        <w:rPr>
          <w:lang w:val="ru-RU"/>
        </w:rPr>
      </w:pPr>
      <w:r>
        <w:rPr>
          <w:lang w:val="ru-RU"/>
        </w:rPr>
        <w:t xml:space="preserve">Студент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___________________</w:t>
      </w:r>
    </w:p>
    <w:p w:rsidR="009A3B7C" w:rsidRDefault="009A3B7C" w:rsidP="009A3B7C">
      <w:pPr>
        <w:ind w:left="3534" w:firstLine="720"/>
        <w:rPr>
          <w:caps/>
          <w:sz w:val="28"/>
          <w:szCs w:val="28"/>
          <w:lang w:val="ru-RU"/>
        </w:rPr>
      </w:pPr>
      <w:r w:rsidRPr="00760E07">
        <w:rPr>
          <w:sz w:val="20"/>
          <w:szCs w:val="20"/>
          <w:lang w:val="ru-RU"/>
        </w:rPr>
        <w:t>(подпись)</w:t>
      </w:r>
    </w:p>
    <w:p w:rsidR="00AF7560" w:rsidRPr="007D0BE8" w:rsidRDefault="00AF7560" w:rsidP="009A3B7C">
      <w:pPr>
        <w:pStyle w:val="ac"/>
        <w:jc w:val="both"/>
        <w:rPr>
          <w:lang w:val="ru-RU"/>
        </w:rPr>
      </w:pPr>
    </w:p>
    <w:sectPr w:rsidR="00AF7560" w:rsidRPr="007D0BE8" w:rsidSect="00AF2810">
      <w:pgSz w:w="11907" w:h="16840" w:code="9"/>
      <w:pgMar w:top="1134" w:right="567" w:bottom="1134" w:left="1701" w:header="680" w:footer="680" w:gutter="0"/>
      <w:cols w:space="709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112E" w:rsidRDefault="00C8112E" w:rsidP="000D5940">
      <w:r>
        <w:separator/>
      </w:r>
    </w:p>
  </w:endnote>
  <w:endnote w:type="continuationSeparator" w:id="1">
    <w:p w:rsidR="00C8112E" w:rsidRDefault="00C8112E" w:rsidP="000D59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F9" w:rsidRDefault="003E6E42" w:rsidP="00F92A5B">
    <w:pPr>
      <w:pStyle w:val="aa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E225F9"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E225F9" w:rsidRDefault="00E225F9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5F9" w:rsidRDefault="00E225F9">
    <w:pPr>
      <w:pStyle w:val="aa"/>
      <w:jc w:val="right"/>
    </w:pPr>
  </w:p>
  <w:p w:rsidR="00E225F9" w:rsidRDefault="003E6E42" w:rsidP="00AD47F8">
    <w:pPr>
      <w:pStyle w:val="aa"/>
      <w:framePr w:wrap="around" w:vAnchor="text" w:hAnchor="page" w:x="6245" w:y="3"/>
      <w:rPr>
        <w:rStyle w:val="ae"/>
      </w:rPr>
    </w:pPr>
    <w:r>
      <w:rPr>
        <w:rStyle w:val="ae"/>
      </w:rPr>
      <w:fldChar w:fldCharType="begin"/>
    </w:r>
    <w:r w:rsidR="00E225F9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FF37DC">
      <w:rPr>
        <w:rStyle w:val="ae"/>
        <w:noProof/>
      </w:rPr>
      <w:t>12</w:t>
    </w:r>
    <w:r>
      <w:rPr>
        <w:rStyle w:val="ae"/>
      </w:rPr>
      <w:fldChar w:fldCharType="end"/>
    </w:r>
  </w:p>
  <w:p w:rsidR="00E225F9" w:rsidRDefault="00E225F9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112E" w:rsidRDefault="00C8112E" w:rsidP="000D5940">
      <w:r>
        <w:separator/>
      </w:r>
    </w:p>
  </w:footnote>
  <w:footnote w:type="continuationSeparator" w:id="1">
    <w:p w:rsidR="00C8112E" w:rsidRDefault="00C8112E" w:rsidP="000D59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singleLevel"/>
    <w:tmpl w:val="00000007"/>
    <w:name w:val="WW8Num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</w:abstractNum>
  <w:abstractNum w:abstractNumId="1">
    <w:nsid w:val="00000009"/>
    <w:multiLevelType w:val="singleLevel"/>
    <w:tmpl w:val="00000009"/>
    <w:name w:val="WW8Num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2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firstLine="357"/>
      </w:pPr>
      <w:rPr>
        <w:rFonts w:ascii="Symbol" w:hAnsi="Symbol"/>
      </w:rPr>
    </w:lvl>
  </w:abstractNum>
  <w:abstractNum w:abstractNumId="3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firstLine="357"/>
      </w:pPr>
      <w:rPr>
        <w:rFonts w:ascii="Symbol" w:hAnsi="Symbol"/>
      </w:rPr>
    </w:lvl>
  </w:abstractNum>
  <w:abstractNum w:abstractNumId="4">
    <w:nsid w:val="006B3F89"/>
    <w:multiLevelType w:val="hybridMultilevel"/>
    <w:tmpl w:val="7D1407DC"/>
    <w:lvl w:ilvl="0" w:tplc="84A05EB2">
      <w:start w:val="1"/>
      <w:numFmt w:val="bullet"/>
      <w:lvlText w:val=""/>
      <w:lvlJc w:val="left"/>
      <w:pPr>
        <w:tabs>
          <w:tab w:val="num" w:pos="2101"/>
        </w:tabs>
        <w:ind w:left="21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0143030A"/>
    <w:multiLevelType w:val="hybridMultilevel"/>
    <w:tmpl w:val="67C21CF8"/>
    <w:lvl w:ilvl="0" w:tplc="3766D0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B960AC"/>
    <w:multiLevelType w:val="hybridMultilevel"/>
    <w:tmpl w:val="D598A650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EA913FB"/>
    <w:multiLevelType w:val="hybridMultilevel"/>
    <w:tmpl w:val="85963992"/>
    <w:lvl w:ilvl="0" w:tplc="84A05EB2">
      <w:start w:val="1"/>
      <w:numFmt w:val="bullet"/>
      <w:lvlText w:val=""/>
      <w:lvlJc w:val="left"/>
      <w:pPr>
        <w:tabs>
          <w:tab w:val="num" w:pos="2112"/>
        </w:tabs>
        <w:ind w:left="21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1AFE273E"/>
    <w:multiLevelType w:val="hybridMultilevel"/>
    <w:tmpl w:val="53B25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4262A6"/>
    <w:multiLevelType w:val="hybridMultilevel"/>
    <w:tmpl w:val="71961312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01A38E3"/>
    <w:multiLevelType w:val="hybridMultilevel"/>
    <w:tmpl w:val="40242206"/>
    <w:lvl w:ilvl="0" w:tplc="84A05EB2">
      <w:start w:val="1"/>
      <w:numFmt w:val="bullet"/>
      <w:lvlText w:val=""/>
      <w:lvlJc w:val="left"/>
      <w:pPr>
        <w:tabs>
          <w:tab w:val="num" w:pos="2101"/>
        </w:tabs>
        <w:ind w:left="21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>
    <w:nsid w:val="267A546C"/>
    <w:multiLevelType w:val="hybridMultilevel"/>
    <w:tmpl w:val="EE5E122C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73C625F"/>
    <w:multiLevelType w:val="hybridMultilevel"/>
    <w:tmpl w:val="2DEAD048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D042449"/>
    <w:multiLevelType w:val="hybridMultilevel"/>
    <w:tmpl w:val="918ACB1E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F2143F5"/>
    <w:multiLevelType w:val="hybridMultilevel"/>
    <w:tmpl w:val="95764E86"/>
    <w:lvl w:ilvl="0" w:tplc="84A05EB2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16D6E6C"/>
    <w:multiLevelType w:val="hybridMultilevel"/>
    <w:tmpl w:val="E1EEEBD2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334045B"/>
    <w:multiLevelType w:val="hybridMultilevel"/>
    <w:tmpl w:val="9A7AA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EE2CB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EB5838"/>
    <w:multiLevelType w:val="hybridMultilevel"/>
    <w:tmpl w:val="5EDA5658"/>
    <w:lvl w:ilvl="0" w:tplc="84A05EB2">
      <w:start w:val="1"/>
      <w:numFmt w:val="bullet"/>
      <w:lvlText w:val=""/>
      <w:lvlJc w:val="left"/>
      <w:pPr>
        <w:tabs>
          <w:tab w:val="num" w:pos="2112"/>
        </w:tabs>
        <w:ind w:left="21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361873DE"/>
    <w:multiLevelType w:val="hybridMultilevel"/>
    <w:tmpl w:val="BD5E38D4"/>
    <w:lvl w:ilvl="0" w:tplc="CD32A2E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9D10F638">
      <w:numFmt w:val="bullet"/>
      <w:lvlText w:val="•"/>
      <w:lvlJc w:val="left"/>
      <w:pPr>
        <w:ind w:left="1815" w:hanging="735"/>
      </w:pPr>
      <w:rPr>
        <w:rFonts w:ascii="Times New Roman" w:eastAsia="Times New Roman" w:hAnsi="Times New Roman" w:hint="default"/>
        <w:color w:val="000000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A093374"/>
    <w:multiLevelType w:val="hybridMultilevel"/>
    <w:tmpl w:val="27A44224"/>
    <w:lvl w:ilvl="0" w:tplc="84A05EB2">
      <w:start w:val="1"/>
      <w:numFmt w:val="bullet"/>
      <w:lvlText w:val=""/>
      <w:lvlJc w:val="left"/>
      <w:pPr>
        <w:tabs>
          <w:tab w:val="num" w:pos="2112"/>
        </w:tabs>
        <w:ind w:left="21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3B2716FF"/>
    <w:multiLevelType w:val="hybridMultilevel"/>
    <w:tmpl w:val="CC845766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E3C33E6"/>
    <w:multiLevelType w:val="hybridMultilevel"/>
    <w:tmpl w:val="6B4A62A6"/>
    <w:lvl w:ilvl="0" w:tplc="D9B485BA">
      <w:start w:val="1"/>
      <w:numFmt w:val="bullet"/>
      <w:lvlText w:val=""/>
      <w:lvlJc w:val="left"/>
      <w:pPr>
        <w:tabs>
          <w:tab w:val="num" w:pos="2101"/>
        </w:tabs>
        <w:ind w:left="21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>
    <w:nsid w:val="3F70753C"/>
    <w:multiLevelType w:val="hybridMultilevel"/>
    <w:tmpl w:val="8CCAB468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38F0B1C"/>
    <w:multiLevelType w:val="hybridMultilevel"/>
    <w:tmpl w:val="E87A2E3A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76777CC"/>
    <w:multiLevelType w:val="hybridMultilevel"/>
    <w:tmpl w:val="62863846"/>
    <w:lvl w:ilvl="0" w:tplc="34E6B6B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4AB432B5"/>
    <w:multiLevelType w:val="hybridMultilevel"/>
    <w:tmpl w:val="2236C1B8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CB75F66"/>
    <w:multiLevelType w:val="hybridMultilevel"/>
    <w:tmpl w:val="46A24510"/>
    <w:lvl w:ilvl="0" w:tplc="84A05EB2">
      <w:start w:val="1"/>
      <w:numFmt w:val="bullet"/>
      <w:lvlText w:val=""/>
      <w:lvlJc w:val="left"/>
      <w:pPr>
        <w:tabs>
          <w:tab w:val="num" w:pos="2101"/>
        </w:tabs>
        <w:ind w:left="21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7">
    <w:nsid w:val="4E875AC6"/>
    <w:multiLevelType w:val="hybridMultilevel"/>
    <w:tmpl w:val="684A6FA8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254183F"/>
    <w:multiLevelType w:val="hybridMultilevel"/>
    <w:tmpl w:val="9AB48F52"/>
    <w:lvl w:ilvl="0" w:tplc="84A05EB2">
      <w:start w:val="1"/>
      <w:numFmt w:val="bullet"/>
      <w:lvlText w:val="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6F9525F"/>
    <w:multiLevelType w:val="hybridMultilevel"/>
    <w:tmpl w:val="80A26D80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55C16"/>
    <w:multiLevelType w:val="hybridMultilevel"/>
    <w:tmpl w:val="157810E2"/>
    <w:lvl w:ilvl="0" w:tplc="84A05EB2">
      <w:start w:val="1"/>
      <w:numFmt w:val="bullet"/>
      <w:lvlText w:val=""/>
      <w:lvlJc w:val="left"/>
      <w:pPr>
        <w:tabs>
          <w:tab w:val="num" w:pos="2112"/>
        </w:tabs>
        <w:ind w:left="21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5AD97F52"/>
    <w:multiLevelType w:val="hybridMultilevel"/>
    <w:tmpl w:val="591C203E"/>
    <w:lvl w:ilvl="0" w:tplc="84A05EB2">
      <w:start w:val="1"/>
      <w:numFmt w:val="bullet"/>
      <w:lvlText w:val=""/>
      <w:lvlJc w:val="left"/>
      <w:pPr>
        <w:tabs>
          <w:tab w:val="num" w:pos="2112"/>
        </w:tabs>
        <w:ind w:left="2112" w:hanging="360"/>
      </w:pPr>
      <w:rPr>
        <w:rFonts w:ascii="Symbol" w:hAnsi="Symbol" w:hint="default"/>
      </w:rPr>
    </w:lvl>
    <w:lvl w:ilvl="1" w:tplc="E3A841DA">
      <w:numFmt w:val="bullet"/>
      <w:lvlText w:val="-"/>
      <w:legacy w:legacy="1" w:legacySpace="1032" w:legacyIndent="242"/>
      <w:lvlJc w:val="left"/>
      <w:rPr>
        <w:rFonts w:ascii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5D7466C6"/>
    <w:multiLevelType w:val="hybridMultilevel"/>
    <w:tmpl w:val="1C6CCBB6"/>
    <w:lvl w:ilvl="0" w:tplc="84A05EB2">
      <w:start w:val="1"/>
      <w:numFmt w:val="bullet"/>
      <w:lvlText w:val=""/>
      <w:lvlJc w:val="left"/>
      <w:pPr>
        <w:tabs>
          <w:tab w:val="num" w:pos="2294"/>
        </w:tabs>
        <w:ind w:left="2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2"/>
        </w:tabs>
        <w:ind w:left="23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2"/>
        </w:tabs>
        <w:ind w:left="30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2"/>
        </w:tabs>
        <w:ind w:left="37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2"/>
        </w:tabs>
        <w:ind w:left="45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2"/>
        </w:tabs>
        <w:ind w:left="52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2"/>
        </w:tabs>
        <w:ind w:left="59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2"/>
        </w:tabs>
        <w:ind w:left="66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2"/>
        </w:tabs>
        <w:ind w:left="7382" w:hanging="360"/>
      </w:pPr>
      <w:rPr>
        <w:rFonts w:ascii="Wingdings" w:hAnsi="Wingdings" w:hint="default"/>
      </w:rPr>
    </w:lvl>
  </w:abstractNum>
  <w:abstractNum w:abstractNumId="33">
    <w:nsid w:val="607D7041"/>
    <w:multiLevelType w:val="hybridMultilevel"/>
    <w:tmpl w:val="26201AD2"/>
    <w:lvl w:ilvl="0" w:tplc="47BC50C0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61A840B5"/>
    <w:multiLevelType w:val="hybridMultilevel"/>
    <w:tmpl w:val="21C25140"/>
    <w:lvl w:ilvl="0" w:tplc="84A05EB2">
      <w:start w:val="1"/>
      <w:numFmt w:val="bullet"/>
      <w:lvlText w:val=""/>
      <w:lvlJc w:val="left"/>
      <w:pPr>
        <w:tabs>
          <w:tab w:val="num" w:pos="1932"/>
        </w:tabs>
        <w:ind w:left="19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5">
    <w:nsid w:val="63700544"/>
    <w:multiLevelType w:val="hybridMultilevel"/>
    <w:tmpl w:val="5832D380"/>
    <w:lvl w:ilvl="0" w:tplc="CD32A2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441435"/>
    <w:multiLevelType w:val="hybridMultilevel"/>
    <w:tmpl w:val="B52CC9E8"/>
    <w:lvl w:ilvl="0" w:tplc="84A05EB2">
      <w:start w:val="1"/>
      <w:numFmt w:val="bullet"/>
      <w:lvlText w:val=""/>
      <w:lvlJc w:val="left"/>
      <w:pPr>
        <w:tabs>
          <w:tab w:val="num" w:pos="2101"/>
        </w:tabs>
        <w:ind w:left="21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>
    <w:nsid w:val="6A481753"/>
    <w:multiLevelType w:val="hybridMultilevel"/>
    <w:tmpl w:val="09DC89A8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D616F0B"/>
    <w:multiLevelType w:val="hybridMultilevel"/>
    <w:tmpl w:val="96C2F63C"/>
    <w:lvl w:ilvl="0" w:tplc="84A05EB2">
      <w:start w:val="1"/>
      <w:numFmt w:val="bullet"/>
      <w:lvlText w:val="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8340"/>
        </w:tabs>
        <w:ind w:left="8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9060"/>
        </w:tabs>
        <w:ind w:left="90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780"/>
        </w:tabs>
        <w:ind w:left="9780" w:hanging="360"/>
      </w:pPr>
      <w:rPr>
        <w:rFonts w:ascii="Wingdings" w:hAnsi="Wingdings" w:hint="default"/>
      </w:rPr>
    </w:lvl>
  </w:abstractNum>
  <w:abstractNum w:abstractNumId="39">
    <w:nsid w:val="6FE452CB"/>
    <w:multiLevelType w:val="hybridMultilevel"/>
    <w:tmpl w:val="1C681434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2882259"/>
    <w:multiLevelType w:val="hybridMultilevel"/>
    <w:tmpl w:val="CB948010"/>
    <w:lvl w:ilvl="0" w:tplc="34E6B6B8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1">
    <w:nsid w:val="73EC6E7F"/>
    <w:multiLevelType w:val="hybridMultilevel"/>
    <w:tmpl w:val="B8DA2D30"/>
    <w:lvl w:ilvl="0" w:tplc="84A05EB2">
      <w:start w:val="1"/>
      <w:numFmt w:val="bullet"/>
      <w:lvlText w:val=""/>
      <w:lvlJc w:val="left"/>
      <w:pPr>
        <w:tabs>
          <w:tab w:val="num" w:pos="1392"/>
        </w:tabs>
        <w:ind w:left="13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6AC7BC7"/>
    <w:multiLevelType w:val="hybridMultilevel"/>
    <w:tmpl w:val="82F8F1D2"/>
    <w:lvl w:ilvl="0" w:tplc="CD32A2E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1"/>
  </w:num>
  <w:num w:numId="2">
    <w:abstractNumId w:val="38"/>
  </w:num>
  <w:num w:numId="3">
    <w:abstractNumId w:val="7"/>
  </w:num>
  <w:num w:numId="4">
    <w:abstractNumId w:val="24"/>
  </w:num>
  <w:num w:numId="5">
    <w:abstractNumId w:val="6"/>
  </w:num>
  <w:num w:numId="6">
    <w:abstractNumId w:val="22"/>
  </w:num>
  <w:num w:numId="7">
    <w:abstractNumId w:val="28"/>
  </w:num>
  <w:num w:numId="8">
    <w:abstractNumId w:val="11"/>
  </w:num>
  <w:num w:numId="9">
    <w:abstractNumId w:val="20"/>
  </w:num>
  <w:num w:numId="10">
    <w:abstractNumId w:val="12"/>
  </w:num>
  <w:num w:numId="11">
    <w:abstractNumId w:val="29"/>
  </w:num>
  <w:num w:numId="12">
    <w:abstractNumId w:val="15"/>
  </w:num>
  <w:num w:numId="13">
    <w:abstractNumId w:val="13"/>
  </w:num>
  <w:num w:numId="14">
    <w:abstractNumId w:val="27"/>
  </w:num>
  <w:num w:numId="15">
    <w:abstractNumId w:val="41"/>
  </w:num>
  <w:num w:numId="16">
    <w:abstractNumId w:val="9"/>
  </w:num>
  <w:num w:numId="17">
    <w:abstractNumId w:val="39"/>
  </w:num>
  <w:num w:numId="18">
    <w:abstractNumId w:val="14"/>
  </w:num>
  <w:num w:numId="19">
    <w:abstractNumId w:val="37"/>
  </w:num>
  <w:num w:numId="20">
    <w:abstractNumId w:val="25"/>
  </w:num>
  <w:num w:numId="21">
    <w:abstractNumId w:val="21"/>
  </w:num>
  <w:num w:numId="22">
    <w:abstractNumId w:val="17"/>
  </w:num>
  <w:num w:numId="23">
    <w:abstractNumId w:val="40"/>
  </w:num>
  <w:num w:numId="24">
    <w:abstractNumId w:val="30"/>
  </w:num>
  <w:num w:numId="25">
    <w:abstractNumId w:val="5"/>
  </w:num>
  <w:num w:numId="26">
    <w:abstractNumId w:val="32"/>
  </w:num>
  <w:num w:numId="27">
    <w:abstractNumId w:val="19"/>
  </w:num>
  <w:num w:numId="28">
    <w:abstractNumId w:val="34"/>
  </w:num>
  <w:num w:numId="29">
    <w:abstractNumId w:val="35"/>
  </w:num>
  <w:num w:numId="30">
    <w:abstractNumId w:val="42"/>
  </w:num>
  <w:num w:numId="31">
    <w:abstractNumId w:val="33"/>
  </w:num>
  <w:num w:numId="32">
    <w:abstractNumId w:val="18"/>
  </w:num>
  <w:num w:numId="33">
    <w:abstractNumId w:val="26"/>
  </w:num>
  <w:num w:numId="34">
    <w:abstractNumId w:val="4"/>
  </w:num>
  <w:num w:numId="35">
    <w:abstractNumId w:val="36"/>
  </w:num>
  <w:num w:numId="36">
    <w:abstractNumId w:val="10"/>
  </w:num>
  <w:num w:numId="37">
    <w:abstractNumId w:val="23"/>
  </w:num>
  <w:num w:numId="38">
    <w:abstractNumId w:val="8"/>
  </w:num>
  <w:num w:numId="39">
    <w:abstractNumId w:val="16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1384"/>
    <w:rsid w:val="00000D56"/>
    <w:rsid w:val="00000E74"/>
    <w:rsid w:val="000055E6"/>
    <w:rsid w:val="00005A3C"/>
    <w:rsid w:val="00006818"/>
    <w:rsid w:val="000102BB"/>
    <w:rsid w:val="000112A8"/>
    <w:rsid w:val="00014A10"/>
    <w:rsid w:val="0001658E"/>
    <w:rsid w:val="00020A61"/>
    <w:rsid w:val="00020B22"/>
    <w:rsid w:val="0002102D"/>
    <w:rsid w:val="000217B2"/>
    <w:rsid w:val="000270F9"/>
    <w:rsid w:val="00031AB6"/>
    <w:rsid w:val="00036987"/>
    <w:rsid w:val="00037AD3"/>
    <w:rsid w:val="0004305C"/>
    <w:rsid w:val="00043F56"/>
    <w:rsid w:val="0004712B"/>
    <w:rsid w:val="000523F9"/>
    <w:rsid w:val="000541F8"/>
    <w:rsid w:val="00054352"/>
    <w:rsid w:val="00054869"/>
    <w:rsid w:val="00062E12"/>
    <w:rsid w:val="00063451"/>
    <w:rsid w:val="00067266"/>
    <w:rsid w:val="000749F7"/>
    <w:rsid w:val="00077161"/>
    <w:rsid w:val="00083C96"/>
    <w:rsid w:val="00094E5B"/>
    <w:rsid w:val="000A00D0"/>
    <w:rsid w:val="000A117F"/>
    <w:rsid w:val="000A388F"/>
    <w:rsid w:val="000B057A"/>
    <w:rsid w:val="000B2F7D"/>
    <w:rsid w:val="000B5010"/>
    <w:rsid w:val="000C19C7"/>
    <w:rsid w:val="000C2355"/>
    <w:rsid w:val="000C44DE"/>
    <w:rsid w:val="000C53C3"/>
    <w:rsid w:val="000C787A"/>
    <w:rsid w:val="000D2C16"/>
    <w:rsid w:val="000D383A"/>
    <w:rsid w:val="000D53A5"/>
    <w:rsid w:val="000D5940"/>
    <w:rsid w:val="000D661C"/>
    <w:rsid w:val="000E128E"/>
    <w:rsid w:val="000E2A94"/>
    <w:rsid w:val="000E3ACD"/>
    <w:rsid w:val="000E4441"/>
    <w:rsid w:val="000E7446"/>
    <w:rsid w:val="000F056A"/>
    <w:rsid w:val="000F339C"/>
    <w:rsid w:val="000F4EF3"/>
    <w:rsid w:val="00102347"/>
    <w:rsid w:val="0010368B"/>
    <w:rsid w:val="0011087F"/>
    <w:rsid w:val="00110912"/>
    <w:rsid w:val="00116529"/>
    <w:rsid w:val="00123260"/>
    <w:rsid w:val="00123CE1"/>
    <w:rsid w:val="00131F5A"/>
    <w:rsid w:val="0013757B"/>
    <w:rsid w:val="00140E1E"/>
    <w:rsid w:val="00151ED4"/>
    <w:rsid w:val="001602A1"/>
    <w:rsid w:val="00161B73"/>
    <w:rsid w:val="00162EB3"/>
    <w:rsid w:val="00163ACF"/>
    <w:rsid w:val="0017356F"/>
    <w:rsid w:val="0018251B"/>
    <w:rsid w:val="00184312"/>
    <w:rsid w:val="00186F90"/>
    <w:rsid w:val="00187FF5"/>
    <w:rsid w:val="001A0360"/>
    <w:rsid w:val="001A12BA"/>
    <w:rsid w:val="001A13B8"/>
    <w:rsid w:val="001A1CAA"/>
    <w:rsid w:val="001A64DD"/>
    <w:rsid w:val="001B71AA"/>
    <w:rsid w:val="001B7F28"/>
    <w:rsid w:val="001C4606"/>
    <w:rsid w:val="001C64DE"/>
    <w:rsid w:val="001C7824"/>
    <w:rsid w:val="001D1594"/>
    <w:rsid w:val="001D2975"/>
    <w:rsid w:val="001D3307"/>
    <w:rsid w:val="001D3A10"/>
    <w:rsid w:val="001D3CCA"/>
    <w:rsid w:val="001E75FE"/>
    <w:rsid w:val="001F4021"/>
    <w:rsid w:val="001F5FEC"/>
    <w:rsid w:val="001F62E9"/>
    <w:rsid w:val="002001D8"/>
    <w:rsid w:val="002020B1"/>
    <w:rsid w:val="00203545"/>
    <w:rsid w:val="00204036"/>
    <w:rsid w:val="00204FFA"/>
    <w:rsid w:val="00214943"/>
    <w:rsid w:val="0021658F"/>
    <w:rsid w:val="0021785C"/>
    <w:rsid w:val="00217B3D"/>
    <w:rsid w:val="00220331"/>
    <w:rsid w:val="00223F02"/>
    <w:rsid w:val="00225884"/>
    <w:rsid w:val="00232663"/>
    <w:rsid w:val="00233B6C"/>
    <w:rsid w:val="00235BBE"/>
    <w:rsid w:val="00237882"/>
    <w:rsid w:val="002409A2"/>
    <w:rsid w:val="0024646C"/>
    <w:rsid w:val="00252619"/>
    <w:rsid w:val="00253745"/>
    <w:rsid w:val="00255279"/>
    <w:rsid w:val="00256FDC"/>
    <w:rsid w:val="002573AE"/>
    <w:rsid w:val="00260B90"/>
    <w:rsid w:val="0026244E"/>
    <w:rsid w:val="0026299D"/>
    <w:rsid w:val="0026312E"/>
    <w:rsid w:val="00263551"/>
    <w:rsid w:val="0026478F"/>
    <w:rsid w:val="0026534E"/>
    <w:rsid w:val="002656B8"/>
    <w:rsid w:val="00267F8D"/>
    <w:rsid w:val="0027272F"/>
    <w:rsid w:val="002734FD"/>
    <w:rsid w:val="00273DFF"/>
    <w:rsid w:val="002836B9"/>
    <w:rsid w:val="0029477A"/>
    <w:rsid w:val="00296700"/>
    <w:rsid w:val="0029769A"/>
    <w:rsid w:val="002B064D"/>
    <w:rsid w:val="002B0EB6"/>
    <w:rsid w:val="002B34FF"/>
    <w:rsid w:val="002B38E4"/>
    <w:rsid w:val="002B63B3"/>
    <w:rsid w:val="002B728A"/>
    <w:rsid w:val="002B7901"/>
    <w:rsid w:val="002C0FA2"/>
    <w:rsid w:val="002D6606"/>
    <w:rsid w:val="002E10F0"/>
    <w:rsid w:val="002E7BD6"/>
    <w:rsid w:val="002F3841"/>
    <w:rsid w:val="002F424A"/>
    <w:rsid w:val="00304A7B"/>
    <w:rsid w:val="00304D43"/>
    <w:rsid w:val="00305152"/>
    <w:rsid w:val="003059C6"/>
    <w:rsid w:val="00305BA8"/>
    <w:rsid w:val="00307F07"/>
    <w:rsid w:val="003124C9"/>
    <w:rsid w:val="003126A4"/>
    <w:rsid w:val="00313E6F"/>
    <w:rsid w:val="00315CD6"/>
    <w:rsid w:val="003166F6"/>
    <w:rsid w:val="00321466"/>
    <w:rsid w:val="0032240E"/>
    <w:rsid w:val="003225B3"/>
    <w:rsid w:val="003261C2"/>
    <w:rsid w:val="00331565"/>
    <w:rsid w:val="00331764"/>
    <w:rsid w:val="003321F2"/>
    <w:rsid w:val="00341CF0"/>
    <w:rsid w:val="00343223"/>
    <w:rsid w:val="00344704"/>
    <w:rsid w:val="00346AC5"/>
    <w:rsid w:val="00346BBF"/>
    <w:rsid w:val="00355A82"/>
    <w:rsid w:val="00357DAD"/>
    <w:rsid w:val="003600AF"/>
    <w:rsid w:val="0036538D"/>
    <w:rsid w:val="00370763"/>
    <w:rsid w:val="003717F3"/>
    <w:rsid w:val="00372C08"/>
    <w:rsid w:val="00376E4D"/>
    <w:rsid w:val="00376ED3"/>
    <w:rsid w:val="003917D6"/>
    <w:rsid w:val="00392301"/>
    <w:rsid w:val="0039309E"/>
    <w:rsid w:val="003950D0"/>
    <w:rsid w:val="0039587A"/>
    <w:rsid w:val="00397A5C"/>
    <w:rsid w:val="003A32B5"/>
    <w:rsid w:val="003C069B"/>
    <w:rsid w:val="003C4D43"/>
    <w:rsid w:val="003C6D41"/>
    <w:rsid w:val="003D2758"/>
    <w:rsid w:val="003D48F3"/>
    <w:rsid w:val="003E685B"/>
    <w:rsid w:val="003E6B83"/>
    <w:rsid w:val="003E6E42"/>
    <w:rsid w:val="003E7565"/>
    <w:rsid w:val="003F01EA"/>
    <w:rsid w:val="003F0FEA"/>
    <w:rsid w:val="003F6B21"/>
    <w:rsid w:val="003F6F34"/>
    <w:rsid w:val="00403992"/>
    <w:rsid w:val="00403F3B"/>
    <w:rsid w:val="004042A5"/>
    <w:rsid w:val="00411993"/>
    <w:rsid w:val="00412626"/>
    <w:rsid w:val="004176D7"/>
    <w:rsid w:val="00417721"/>
    <w:rsid w:val="00426276"/>
    <w:rsid w:val="004268DE"/>
    <w:rsid w:val="0043297C"/>
    <w:rsid w:val="004377B6"/>
    <w:rsid w:val="00454236"/>
    <w:rsid w:val="004612B3"/>
    <w:rsid w:val="0046168A"/>
    <w:rsid w:val="004636DE"/>
    <w:rsid w:val="00475C51"/>
    <w:rsid w:val="0048691F"/>
    <w:rsid w:val="004871A0"/>
    <w:rsid w:val="00487475"/>
    <w:rsid w:val="004942F0"/>
    <w:rsid w:val="0049481C"/>
    <w:rsid w:val="004A3455"/>
    <w:rsid w:val="004A3FB3"/>
    <w:rsid w:val="004A72E9"/>
    <w:rsid w:val="004B1FC9"/>
    <w:rsid w:val="004B2A31"/>
    <w:rsid w:val="004B4620"/>
    <w:rsid w:val="004B4BED"/>
    <w:rsid w:val="004C4FC1"/>
    <w:rsid w:val="004C5719"/>
    <w:rsid w:val="004C5D49"/>
    <w:rsid w:val="004C604F"/>
    <w:rsid w:val="004D07FD"/>
    <w:rsid w:val="004D1F1A"/>
    <w:rsid w:val="004E3ECC"/>
    <w:rsid w:val="005008B8"/>
    <w:rsid w:val="00501DE2"/>
    <w:rsid w:val="005030B2"/>
    <w:rsid w:val="00505D6D"/>
    <w:rsid w:val="005065C1"/>
    <w:rsid w:val="005112A4"/>
    <w:rsid w:val="005139B5"/>
    <w:rsid w:val="00531A56"/>
    <w:rsid w:val="00534CB5"/>
    <w:rsid w:val="00535516"/>
    <w:rsid w:val="00537DF6"/>
    <w:rsid w:val="005561A3"/>
    <w:rsid w:val="00560763"/>
    <w:rsid w:val="00560F32"/>
    <w:rsid w:val="0056707E"/>
    <w:rsid w:val="0057329F"/>
    <w:rsid w:val="00580658"/>
    <w:rsid w:val="00581494"/>
    <w:rsid w:val="00581F12"/>
    <w:rsid w:val="0058430F"/>
    <w:rsid w:val="00586CFA"/>
    <w:rsid w:val="0059070C"/>
    <w:rsid w:val="0059521B"/>
    <w:rsid w:val="00595F77"/>
    <w:rsid w:val="00596B3D"/>
    <w:rsid w:val="005A07BA"/>
    <w:rsid w:val="005A4D2F"/>
    <w:rsid w:val="005B062A"/>
    <w:rsid w:val="005C3735"/>
    <w:rsid w:val="005C3888"/>
    <w:rsid w:val="005D2EDF"/>
    <w:rsid w:val="005D34CA"/>
    <w:rsid w:val="005D755F"/>
    <w:rsid w:val="005E035E"/>
    <w:rsid w:val="005E0F83"/>
    <w:rsid w:val="005E1280"/>
    <w:rsid w:val="005E1CFA"/>
    <w:rsid w:val="005E49FB"/>
    <w:rsid w:val="005E5C70"/>
    <w:rsid w:val="005E5F43"/>
    <w:rsid w:val="005E6056"/>
    <w:rsid w:val="005E7130"/>
    <w:rsid w:val="005F09AD"/>
    <w:rsid w:val="006000D7"/>
    <w:rsid w:val="0060036C"/>
    <w:rsid w:val="006012F0"/>
    <w:rsid w:val="00602FCE"/>
    <w:rsid w:val="00604EFA"/>
    <w:rsid w:val="00620B69"/>
    <w:rsid w:val="00623906"/>
    <w:rsid w:val="006253CA"/>
    <w:rsid w:val="006306D1"/>
    <w:rsid w:val="006308E2"/>
    <w:rsid w:val="0063341B"/>
    <w:rsid w:val="00634748"/>
    <w:rsid w:val="006373F8"/>
    <w:rsid w:val="0064151A"/>
    <w:rsid w:val="00642CD2"/>
    <w:rsid w:val="00643B1D"/>
    <w:rsid w:val="0064784C"/>
    <w:rsid w:val="00647C03"/>
    <w:rsid w:val="0065035E"/>
    <w:rsid w:val="0065037F"/>
    <w:rsid w:val="00650D46"/>
    <w:rsid w:val="006518FD"/>
    <w:rsid w:val="00652EBF"/>
    <w:rsid w:val="00652FC8"/>
    <w:rsid w:val="006610CC"/>
    <w:rsid w:val="00661EA0"/>
    <w:rsid w:val="006622C0"/>
    <w:rsid w:val="006730CF"/>
    <w:rsid w:val="00674E3D"/>
    <w:rsid w:val="006778AB"/>
    <w:rsid w:val="0068245E"/>
    <w:rsid w:val="00683398"/>
    <w:rsid w:val="006912F5"/>
    <w:rsid w:val="00695208"/>
    <w:rsid w:val="00697374"/>
    <w:rsid w:val="006A176E"/>
    <w:rsid w:val="006A3FC4"/>
    <w:rsid w:val="006A5F63"/>
    <w:rsid w:val="006B3657"/>
    <w:rsid w:val="006B522A"/>
    <w:rsid w:val="006B5C5F"/>
    <w:rsid w:val="006C30A7"/>
    <w:rsid w:val="006C43A8"/>
    <w:rsid w:val="006C5386"/>
    <w:rsid w:val="006C657C"/>
    <w:rsid w:val="006C6E8B"/>
    <w:rsid w:val="006D00AF"/>
    <w:rsid w:val="006D70F7"/>
    <w:rsid w:val="006E0582"/>
    <w:rsid w:val="006E45A4"/>
    <w:rsid w:val="006E6081"/>
    <w:rsid w:val="006F1742"/>
    <w:rsid w:val="006F45F1"/>
    <w:rsid w:val="007011F1"/>
    <w:rsid w:val="00706940"/>
    <w:rsid w:val="00706CE4"/>
    <w:rsid w:val="00706FFC"/>
    <w:rsid w:val="007162BD"/>
    <w:rsid w:val="0072125F"/>
    <w:rsid w:val="00722069"/>
    <w:rsid w:val="00722D6C"/>
    <w:rsid w:val="007306CB"/>
    <w:rsid w:val="0073092C"/>
    <w:rsid w:val="00731821"/>
    <w:rsid w:val="00731F02"/>
    <w:rsid w:val="007333AE"/>
    <w:rsid w:val="00740529"/>
    <w:rsid w:val="0074171A"/>
    <w:rsid w:val="007417D6"/>
    <w:rsid w:val="0075116A"/>
    <w:rsid w:val="007518D5"/>
    <w:rsid w:val="00751E38"/>
    <w:rsid w:val="007524F3"/>
    <w:rsid w:val="00752C53"/>
    <w:rsid w:val="00757774"/>
    <w:rsid w:val="00760E07"/>
    <w:rsid w:val="0076110F"/>
    <w:rsid w:val="00762E40"/>
    <w:rsid w:val="00764945"/>
    <w:rsid w:val="007750FE"/>
    <w:rsid w:val="00781D71"/>
    <w:rsid w:val="0078301A"/>
    <w:rsid w:val="00785FE6"/>
    <w:rsid w:val="0079275C"/>
    <w:rsid w:val="007A0DE2"/>
    <w:rsid w:val="007A1D70"/>
    <w:rsid w:val="007A24D9"/>
    <w:rsid w:val="007A2D8E"/>
    <w:rsid w:val="007A571A"/>
    <w:rsid w:val="007A6174"/>
    <w:rsid w:val="007B1FD4"/>
    <w:rsid w:val="007C062A"/>
    <w:rsid w:val="007C08A3"/>
    <w:rsid w:val="007C1DCC"/>
    <w:rsid w:val="007C4958"/>
    <w:rsid w:val="007C641C"/>
    <w:rsid w:val="007D0BE8"/>
    <w:rsid w:val="007D3D2A"/>
    <w:rsid w:val="007D7FAA"/>
    <w:rsid w:val="007E5D60"/>
    <w:rsid w:val="007E60D4"/>
    <w:rsid w:val="007F051E"/>
    <w:rsid w:val="007F3AB1"/>
    <w:rsid w:val="007F3C99"/>
    <w:rsid w:val="007F542B"/>
    <w:rsid w:val="00807CD2"/>
    <w:rsid w:val="0081097D"/>
    <w:rsid w:val="00817EB6"/>
    <w:rsid w:val="00820A43"/>
    <w:rsid w:val="008213BA"/>
    <w:rsid w:val="008310F9"/>
    <w:rsid w:val="00833572"/>
    <w:rsid w:val="00835880"/>
    <w:rsid w:val="00837D84"/>
    <w:rsid w:val="008400AA"/>
    <w:rsid w:val="00844626"/>
    <w:rsid w:val="00847ED6"/>
    <w:rsid w:val="00850D4F"/>
    <w:rsid w:val="008572C8"/>
    <w:rsid w:val="0086186F"/>
    <w:rsid w:val="00863585"/>
    <w:rsid w:val="00867DB1"/>
    <w:rsid w:val="0087659A"/>
    <w:rsid w:val="00876899"/>
    <w:rsid w:val="00883D70"/>
    <w:rsid w:val="00885951"/>
    <w:rsid w:val="00892015"/>
    <w:rsid w:val="00897AB0"/>
    <w:rsid w:val="00897D12"/>
    <w:rsid w:val="008A094B"/>
    <w:rsid w:val="008A11CE"/>
    <w:rsid w:val="008A2005"/>
    <w:rsid w:val="008A2A73"/>
    <w:rsid w:val="008A7C04"/>
    <w:rsid w:val="008B04E4"/>
    <w:rsid w:val="008B72A1"/>
    <w:rsid w:val="008C0352"/>
    <w:rsid w:val="008C0DA9"/>
    <w:rsid w:val="008C1D87"/>
    <w:rsid w:val="008C1D88"/>
    <w:rsid w:val="008C5B3E"/>
    <w:rsid w:val="008C73FC"/>
    <w:rsid w:val="008D175E"/>
    <w:rsid w:val="008E1B55"/>
    <w:rsid w:val="008E249F"/>
    <w:rsid w:val="008E4E92"/>
    <w:rsid w:val="008E6B4B"/>
    <w:rsid w:val="008F2374"/>
    <w:rsid w:val="008F2857"/>
    <w:rsid w:val="008F2EF7"/>
    <w:rsid w:val="008F4862"/>
    <w:rsid w:val="008F50AE"/>
    <w:rsid w:val="008F5E2C"/>
    <w:rsid w:val="008F61F6"/>
    <w:rsid w:val="00912136"/>
    <w:rsid w:val="00916B92"/>
    <w:rsid w:val="00916E13"/>
    <w:rsid w:val="00917306"/>
    <w:rsid w:val="00922410"/>
    <w:rsid w:val="00927317"/>
    <w:rsid w:val="00931584"/>
    <w:rsid w:val="009323FC"/>
    <w:rsid w:val="00932442"/>
    <w:rsid w:val="00932BBC"/>
    <w:rsid w:val="009370D9"/>
    <w:rsid w:val="009371E1"/>
    <w:rsid w:val="00937F0A"/>
    <w:rsid w:val="0094717C"/>
    <w:rsid w:val="009506D9"/>
    <w:rsid w:val="00950ECE"/>
    <w:rsid w:val="00951972"/>
    <w:rsid w:val="009529EF"/>
    <w:rsid w:val="00964CEF"/>
    <w:rsid w:val="00967FBB"/>
    <w:rsid w:val="00971384"/>
    <w:rsid w:val="009715F7"/>
    <w:rsid w:val="00973B46"/>
    <w:rsid w:val="009753FE"/>
    <w:rsid w:val="00991E65"/>
    <w:rsid w:val="009921AD"/>
    <w:rsid w:val="009975FB"/>
    <w:rsid w:val="009A3B7C"/>
    <w:rsid w:val="009A7958"/>
    <w:rsid w:val="009B08B5"/>
    <w:rsid w:val="009B1C5C"/>
    <w:rsid w:val="009B43D7"/>
    <w:rsid w:val="009B5D0F"/>
    <w:rsid w:val="009C0EC1"/>
    <w:rsid w:val="009C1F0E"/>
    <w:rsid w:val="009C3D62"/>
    <w:rsid w:val="009C7333"/>
    <w:rsid w:val="009D242D"/>
    <w:rsid w:val="009D3A02"/>
    <w:rsid w:val="009E7F83"/>
    <w:rsid w:val="009F0429"/>
    <w:rsid w:val="009F48F1"/>
    <w:rsid w:val="00A02F57"/>
    <w:rsid w:val="00A05AF3"/>
    <w:rsid w:val="00A1312C"/>
    <w:rsid w:val="00A140C1"/>
    <w:rsid w:val="00A14971"/>
    <w:rsid w:val="00A167A2"/>
    <w:rsid w:val="00A22D12"/>
    <w:rsid w:val="00A25508"/>
    <w:rsid w:val="00A2640B"/>
    <w:rsid w:val="00A26E74"/>
    <w:rsid w:val="00A32403"/>
    <w:rsid w:val="00A334CD"/>
    <w:rsid w:val="00A33F0B"/>
    <w:rsid w:val="00A45727"/>
    <w:rsid w:val="00A46230"/>
    <w:rsid w:val="00A52270"/>
    <w:rsid w:val="00A524B4"/>
    <w:rsid w:val="00A61EC4"/>
    <w:rsid w:val="00A62F29"/>
    <w:rsid w:val="00A67C2F"/>
    <w:rsid w:val="00A7044D"/>
    <w:rsid w:val="00A73CB7"/>
    <w:rsid w:val="00A802BF"/>
    <w:rsid w:val="00A83551"/>
    <w:rsid w:val="00A86429"/>
    <w:rsid w:val="00A86A8E"/>
    <w:rsid w:val="00A8728C"/>
    <w:rsid w:val="00A90BF8"/>
    <w:rsid w:val="00A93788"/>
    <w:rsid w:val="00A94DDB"/>
    <w:rsid w:val="00A952D2"/>
    <w:rsid w:val="00A95BBC"/>
    <w:rsid w:val="00AA3B21"/>
    <w:rsid w:val="00AA78EE"/>
    <w:rsid w:val="00AB6C28"/>
    <w:rsid w:val="00AC018E"/>
    <w:rsid w:val="00AC1210"/>
    <w:rsid w:val="00AC3B37"/>
    <w:rsid w:val="00AC5FB3"/>
    <w:rsid w:val="00AD030B"/>
    <w:rsid w:val="00AD1685"/>
    <w:rsid w:val="00AD1998"/>
    <w:rsid w:val="00AD47F8"/>
    <w:rsid w:val="00AE1DBD"/>
    <w:rsid w:val="00AF2810"/>
    <w:rsid w:val="00AF2FE3"/>
    <w:rsid w:val="00AF339B"/>
    <w:rsid w:val="00AF7560"/>
    <w:rsid w:val="00B02815"/>
    <w:rsid w:val="00B046F6"/>
    <w:rsid w:val="00B100A6"/>
    <w:rsid w:val="00B11D1D"/>
    <w:rsid w:val="00B16977"/>
    <w:rsid w:val="00B20B64"/>
    <w:rsid w:val="00B249B9"/>
    <w:rsid w:val="00B26C2F"/>
    <w:rsid w:val="00B27487"/>
    <w:rsid w:val="00B334AF"/>
    <w:rsid w:val="00B33D33"/>
    <w:rsid w:val="00B36209"/>
    <w:rsid w:val="00B364DA"/>
    <w:rsid w:val="00B40C30"/>
    <w:rsid w:val="00B43806"/>
    <w:rsid w:val="00B44235"/>
    <w:rsid w:val="00B55A14"/>
    <w:rsid w:val="00B55DBC"/>
    <w:rsid w:val="00B5673E"/>
    <w:rsid w:val="00B61B41"/>
    <w:rsid w:val="00B63C1C"/>
    <w:rsid w:val="00B640C7"/>
    <w:rsid w:val="00B65318"/>
    <w:rsid w:val="00B705CA"/>
    <w:rsid w:val="00B71E91"/>
    <w:rsid w:val="00B73FD5"/>
    <w:rsid w:val="00B74244"/>
    <w:rsid w:val="00B74879"/>
    <w:rsid w:val="00B82DEF"/>
    <w:rsid w:val="00B8391E"/>
    <w:rsid w:val="00B84025"/>
    <w:rsid w:val="00B8626D"/>
    <w:rsid w:val="00B86369"/>
    <w:rsid w:val="00B91627"/>
    <w:rsid w:val="00B94B3D"/>
    <w:rsid w:val="00B95F95"/>
    <w:rsid w:val="00BA36D3"/>
    <w:rsid w:val="00BA75F8"/>
    <w:rsid w:val="00BB056F"/>
    <w:rsid w:val="00BB5EA2"/>
    <w:rsid w:val="00BB73DF"/>
    <w:rsid w:val="00BC37E8"/>
    <w:rsid w:val="00BD0393"/>
    <w:rsid w:val="00BD06B1"/>
    <w:rsid w:val="00BD693B"/>
    <w:rsid w:val="00BD7300"/>
    <w:rsid w:val="00BE39C2"/>
    <w:rsid w:val="00BE4A07"/>
    <w:rsid w:val="00BE77E5"/>
    <w:rsid w:val="00BF21BB"/>
    <w:rsid w:val="00BF357E"/>
    <w:rsid w:val="00C00CC4"/>
    <w:rsid w:val="00C010BB"/>
    <w:rsid w:val="00C04852"/>
    <w:rsid w:val="00C04A72"/>
    <w:rsid w:val="00C10DBD"/>
    <w:rsid w:val="00C14DFF"/>
    <w:rsid w:val="00C23C37"/>
    <w:rsid w:val="00C30AA3"/>
    <w:rsid w:val="00C31213"/>
    <w:rsid w:val="00C43AA4"/>
    <w:rsid w:val="00C450B2"/>
    <w:rsid w:val="00C472C6"/>
    <w:rsid w:val="00C53981"/>
    <w:rsid w:val="00C708D5"/>
    <w:rsid w:val="00C74AF2"/>
    <w:rsid w:val="00C75449"/>
    <w:rsid w:val="00C76257"/>
    <w:rsid w:val="00C76ED7"/>
    <w:rsid w:val="00C8112E"/>
    <w:rsid w:val="00C82D9E"/>
    <w:rsid w:val="00C83938"/>
    <w:rsid w:val="00C84DCF"/>
    <w:rsid w:val="00C863FB"/>
    <w:rsid w:val="00C87399"/>
    <w:rsid w:val="00C932DC"/>
    <w:rsid w:val="00C946DA"/>
    <w:rsid w:val="00CA32E6"/>
    <w:rsid w:val="00CA4F09"/>
    <w:rsid w:val="00CA535A"/>
    <w:rsid w:val="00CB3A2D"/>
    <w:rsid w:val="00CC2EC0"/>
    <w:rsid w:val="00CC3B89"/>
    <w:rsid w:val="00CC79F6"/>
    <w:rsid w:val="00CD24FC"/>
    <w:rsid w:val="00CD3A87"/>
    <w:rsid w:val="00CD4A41"/>
    <w:rsid w:val="00CD7E26"/>
    <w:rsid w:val="00CE36E9"/>
    <w:rsid w:val="00CE43DF"/>
    <w:rsid w:val="00CE5E7E"/>
    <w:rsid w:val="00CF5B9A"/>
    <w:rsid w:val="00D03AB6"/>
    <w:rsid w:val="00D04960"/>
    <w:rsid w:val="00D04D1A"/>
    <w:rsid w:val="00D1404B"/>
    <w:rsid w:val="00D153D8"/>
    <w:rsid w:val="00D15DE9"/>
    <w:rsid w:val="00D214BB"/>
    <w:rsid w:val="00D31285"/>
    <w:rsid w:val="00D35595"/>
    <w:rsid w:val="00D40D59"/>
    <w:rsid w:val="00D419A9"/>
    <w:rsid w:val="00D42C35"/>
    <w:rsid w:val="00D4638E"/>
    <w:rsid w:val="00D54959"/>
    <w:rsid w:val="00D555EB"/>
    <w:rsid w:val="00D6335F"/>
    <w:rsid w:val="00D656C2"/>
    <w:rsid w:val="00D65B05"/>
    <w:rsid w:val="00D65EA4"/>
    <w:rsid w:val="00D67DF6"/>
    <w:rsid w:val="00D70E1F"/>
    <w:rsid w:val="00D71217"/>
    <w:rsid w:val="00D71A71"/>
    <w:rsid w:val="00D77540"/>
    <w:rsid w:val="00D82634"/>
    <w:rsid w:val="00D8764B"/>
    <w:rsid w:val="00D94226"/>
    <w:rsid w:val="00DA4234"/>
    <w:rsid w:val="00DA4F1A"/>
    <w:rsid w:val="00DB0712"/>
    <w:rsid w:val="00DB171D"/>
    <w:rsid w:val="00DB518B"/>
    <w:rsid w:val="00DC00FC"/>
    <w:rsid w:val="00DC16BC"/>
    <w:rsid w:val="00DC28F5"/>
    <w:rsid w:val="00DC31EC"/>
    <w:rsid w:val="00DC3538"/>
    <w:rsid w:val="00DC6562"/>
    <w:rsid w:val="00DD09D5"/>
    <w:rsid w:val="00DD0D8D"/>
    <w:rsid w:val="00DD5672"/>
    <w:rsid w:val="00DE0D29"/>
    <w:rsid w:val="00DE2BFC"/>
    <w:rsid w:val="00DE3764"/>
    <w:rsid w:val="00DE4506"/>
    <w:rsid w:val="00DE48F8"/>
    <w:rsid w:val="00DE7E45"/>
    <w:rsid w:val="00DF37CB"/>
    <w:rsid w:val="00DF5842"/>
    <w:rsid w:val="00E04B1F"/>
    <w:rsid w:val="00E050CE"/>
    <w:rsid w:val="00E07237"/>
    <w:rsid w:val="00E1091C"/>
    <w:rsid w:val="00E12EFC"/>
    <w:rsid w:val="00E146D9"/>
    <w:rsid w:val="00E225F9"/>
    <w:rsid w:val="00E24443"/>
    <w:rsid w:val="00E25153"/>
    <w:rsid w:val="00E275A6"/>
    <w:rsid w:val="00E30D9C"/>
    <w:rsid w:val="00E41593"/>
    <w:rsid w:val="00E43CDF"/>
    <w:rsid w:val="00E517B5"/>
    <w:rsid w:val="00E51F93"/>
    <w:rsid w:val="00E55AA2"/>
    <w:rsid w:val="00E55E13"/>
    <w:rsid w:val="00E55F2F"/>
    <w:rsid w:val="00E579DC"/>
    <w:rsid w:val="00E610FD"/>
    <w:rsid w:val="00E62B3A"/>
    <w:rsid w:val="00E63FE7"/>
    <w:rsid w:val="00E727D4"/>
    <w:rsid w:val="00E811C9"/>
    <w:rsid w:val="00E830C3"/>
    <w:rsid w:val="00E83F32"/>
    <w:rsid w:val="00E91A0C"/>
    <w:rsid w:val="00E9259B"/>
    <w:rsid w:val="00E943F0"/>
    <w:rsid w:val="00EA0AC8"/>
    <w:rsid w:val="00EA1C4A"/>
    <w:rsid w:val="00EA2D15"/>
    <w:rsid w:val="00EA7FDF"/>
    <w:rsid w:val="00EB187A"/>
    <w:rsid w:val="00EB208E"/>
    <w:rsid w:val="00EB3711"/>
    <w:rsid w:val="00EB7ACE"/>
    <w:rsid w:val="00EC07CE"/>
    <w:rsid w:val="00EC090A"/>
    <w:rsid w:val="00EC3FEC"/>
    <w:rsid w:val="00EC51FD"/>
    <w:rsid w:val="00EC7F57"/>
    <w:rsid w:val="00EE53DC"/>
    <w:rsid w:val="00EE79AF"/>
    <w:rsid w:val="00EF2CB7"/>
    <w:rsid w:val="00F00629"/>
    <w:rsid w:val="00F04A24"/>
    <w:rsid w:val="00F0568C"/>
    <w:rsid w:val="00F06309"/>
    <w:rsid w:val="00F1119D"/>
    <w:rsid w:val="00F11FCD"/>
    <w:rsid w:val="00F21454"/>
    <w:rsid w:val="00F21F6C"/>
    <w:rsid w:val="00F2226C"/>
    <w:rsid w:val="00F227B7"/>
    <w:rsid w:val="00F255E2"/>
    <w:rsid w:val="00F26A11"/>
    <w:rsid w:val="00F3429B"/>
    <w:rsid w:val="00F42470"/>
    <w:rsid w:val="00F44A7C"/>
    <w:rsid w:val="00F470F8"/>
    <w:rsid w:val="00F524BF"/>
    <w:rsid w:val="00F5716C"/>
    <w:rsid w:val="00F57E80"/>
    <w:rsid w:val="00F60B96"/>
    <w:rsid w:val="00F619DA"/>
    <w:rsid w:val="00F6245B"/>
    <w:rsid w:val="00F650A6"/>
    <w:rsid w:val="00F71AB0"/>
    <w:rsid w:val="00F72B55"/>
    <w:rsid w:val="00F73705"/>
    <w:rsid w:val="00F73C8D"/>
    <w:rsid w:val="00F75B64"/>
    <w:rsid w:val="00F80D30"/>
    <w:rsid w:val="00F87B5C"/>
    <w:rsid w:val="00F92A5B"/>
    <w:rsid w:val="00FA03FE"/>
    <w:rsid w:val="00FA0E72"/>
    <w:rsid w:val="00FA25E3"/>
    <w:rsid w:val="00FA6FD5"/>
    <w:rsid w:val="00FB059B"/>
    <w:rsid w:val="00FB7F98"/>
    <w:rsid w:val="00FB7FAE"/>
    <w:rsid w:val="00FC1462"/>
    <w:rsid w:val="00FC29D6"/>
    <w:rsid w:val="00FC2B77"/>
    <w:rsid w:val="00FC3AB8"/>
    <w:rsid w:val="00FC4D8D"/>
    <w:rsid w:val="00FC55CE"/>
    <w:rsid w:val="00FD052D"/>
    <w:rsid w:val="00FE05CB"/>
    <w:rsid w:val="00FE0A5F"/>
    <w:rsid w:val="00FE3163"/>
    <w:rsid w:val="00FE721C"/>
    <w:rsid w:val="00FF10E1"/>
    <w:rsid w:val="00FF266E"/>
    <w:rsid w:val="00FF2FDD"/>
    <w:rsid w:val="00FF3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403F3B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1">
    <w:name w:val="heading 1"/>
    <w:basedOn w:val="a"/>
    <w:link w:val="10"/>
    <w:uiPriority w:val="99"/>
    <w:qFormat/>
    <w:rsid w:val="0039309E"/>
    <w:pPr>
      <w:spacing w:before="100" w:beforeAutospacing="1" w:after="100" w:afterAutospacing="1"/>
      <w:jc w:val="center"/>
      <w:outlineLvl w:val="0"/>
    </w:pPr>
    <w:rPr>
      <w:b/>
      <w:bCs/>
      <w:kern w:val="36"/>
      <w:sz w:val="23"/>
      <w:szCs w:val="23"/>
      <w:lang w:val="ru-RU" w:eastAsia="ru-RU"/>
    </w:rPr>
  </w:style>
  <w:style w:type="paragraph" w:styleId="2">
    <w:name w:val="heading 2"/>
    <w:basedOn w:val="a"/>
    <w:link w:val="20"/>
    <w:uiPriority w:val="99"/>
    <w:qFormat/>
    <w:rsid w:val="0039309E"/>
    <w:pPr>
      <w:spacing w:before="100" w:beforeAutospacing="1" w:after="100" w:afterAutospacing="1"/>
      <w:outlineLvl w:val="1"/>
    </w:pPr>
    <w:rPr>
      <w:rFonts w:ascii="Arial" w:hAnsi="Arial"/>
      <w:b/>
      <w:bCs/>
      <w:color w:val="000000"/>
      <w:sz w:val="32"/>
      <w:szCs w:val="32"/>
      <w:lang w:val="ru-RU" w:eastAsia="ru-RU"/>
    </w:rPr>
  </w:style>
  <w:style w:type="paragraph" w:styleId="3">
    <w:name w:val="heading 3"/>
    <w:basedOn w:val="a"/>
    <w:link w:val="30"/>
    <w:uiPriority w:val="99"/>
    <w:qFormat/>
    <w:rsid w:val="0039309E"/>
    <w:pPr>
      <w:spacing w:before="100" w:beforeAutospacing="1" w:after="100" w:afterAutospacing="1"/>
      <w:jc w:val="center"/>
      <w:outlineLvl w:val="2"/>
    </w:pPr>
    <w:rPr>
      <w:b/>
      <w:bCs/>
      <w:sz w:val="18"/>
      <w:szCs w:val="18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locked/>
    <w:rsid w:val="00A8355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39309E"/>
    <w:rPr>
      <w:rFonts w:ascii="Times New Roman" w:hAnsi="Times New Roman" w:cs="Times New Roman"/>
      <w:b/>
      <w:kern w:val="36"/>
      <w:sz w:val="23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39309E"/>
    <w:rPr>
      <w:rFonts w:ascii="Arial" w:hAnsi="Arial" w:cs="Times New Roman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39309E"/>
    <w:rPr>
      <w:rFonts w:ascii="Times New Roman" w:hAnsi="Times New Roman" w:cs="Times New Roman"/>
      <w:b/>
      <w:sz w:val="18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A83551"/>
    <w:rPr>
      <w:rFonts w:ascii="Calibri" w:hAnsi="Calibri" w:cs="Times New Roman"/>
      <w:b/>
      <w:bCs/>
      <w:sz w:val="28"/>
      <w:szCs w:val="28"/>
      <w:lang w:val="en-US" w:eastAsia="en-US"/>
    </w:rPr>
  </w:style>
  <w:style w:type="paragraph" w:styleId="a3">
    <w:name w:val="List Paragraph"/>
    <w:basedOn w:val="a"/>
    <w:uiPriority w:val="34"/>
    <w:qFormat/>
    <w:rsid w:val="0039309E"/>
    <w:pPr>
      <w:ind w:left="720"/>
      <w:contextualSpacing/>
    </w:pPr>
  </w:style>
  <w:style w:type="paragraph" w:styleId="a4">
    <w:name w:val="Body Text Indent"/>
    <w:basedOn w:val="a"/>
    <w:link w:val="a5"/>
    <w:uiPriority w:val="99"/>
    <w:semiHidden/>
    <w:rsid w:val="00403F3B"/>
    <w:pPr>
      <w:spacing w:line="360" w:lineRule="auto"/>
      <w:ind w:firstLine="720"/>
      <w:jc w:val="both"/>
    </w:pPr>
    <w:rPr>
      <w:rFonts w:ascii="Arial" w:hAnsi="Arial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semiHidden/>
    <w:locked/>
    <w:rsid w:val="00403F3B"/>
    <w:rPr>
      <w:rFonts w:ascii="Arial" w:hAnsi="Arial" w:cs="Times New Roman"/>
      <w:sz w:val="24"/>
    </w:rPr>
  </w:style>
  <w:style w:type="paragraph" w:styleId="a6">
    <w:name w:val="Body Text"/>
    <w:basedOn w:val="a"/>
    <w:link w:val="a7"/>
    <w:uiPriority w:val="99"/>
    <w:semiHidden/>
    <w:rsid w:val="00403F3B"/>
    <w:pPr>
      <w:spacing w:line="360" w:lineRule="auto"/>
      <w:jc w:val="both"/>
    </w:pPr>
    <w:rPr>
      <w:rFonts w:ascii="Arial" w:hAnsi="Arial"/>
      <w:lang w:val="ru-RU" w:eastAsia="ru-RU"/>
    </w:rPr>
  </w:style>
  <w:style w:type="character" w:customStyle="1" w:styleId="a7">
    <w:name w:val="Основной текст Знак"/>
    <w:basedOn w:val="a0"/>
    <w:link w:val="a6"/>
    <w:uiPriority w:val="99"/>
    <w:semiHidden/>
    <w:locked/>
    <w:rsid w:val="00403F3B"/>
    <w:rPr>
      <w:rFonts w:ascii="Arial" w:hAnsi="Arial" w:cs="Times New Roman"/>
      <w:sz w:val="24"/>
    </w:rPr>
  </w:style>
  <w:style w:type="paragraph" w:styleId="21">
    <w:name w:val="Body Text 2"/>
    <w:basedOn w:val="a"/>
    <w:link w:val="22"/>
    <w:uiPriority w:val="99"/>
    <w:semiHidden/>
    <w:rsid w:val="00403F3B"/>
    <w:pPr>
      <w:spacing w:after="120" w:line="480" w:lineRule="auto"/>
    </w:pPr>
    <w:rPr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403F3B"/>
    <w:rPr>
      <w:rFonts w:ascii="Times New Roman" w:hAnsi="Times New Roman" w:cs="Times New Roman"/>
      <w:sz w:val="24"/>
      <w:lang w:val="en-US"/>
    </w:rPr>
  </w:style>
  <w:style w:type="paragraph" w:styleId="a8">
    <w:name w:val="header"/>
    <w:basedOn w:val="a"/>
    <w:link w:val="a9"/>
    <w:uiPriority w:val="99"/>
    <w:rsid w:val="000D5940"/>
    <w:pPr>
      <w:tabs>
        <w:tab w:val="center" w:pos="4677"/>
        <w:tab w:val="right" w:pos="9355"/>
      </w:tabs>
    </w:pPr>
    <w:rPr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0D5940"/>
    <w:rPr>
      <w:rFonts w:ascii="Times New Roman" w:hAnsi="Times New Roman" w:cs="Times New Roman"/>
      <w:sz w:val="24"/>
      <w:lang w:val="en-US"/>
    </w:rPr>
  </w:style>
  <w:style w:type="paragraph" w:styleId="aa">
    <w:name w:val="footer"/>
    <w:basedOn w:val="a"/>
    <w:link w:val="ab"/>
    <w:uiPriority w:val="99"/>
    <w:rsid w:val="000D5940"/>
    <w:pPr>
      <w:tabs>
        <w:tab w:val="center" w:pos="4677"/>
        <w:tab w:val="right" w:pos="9355"/>
      </w:tabs>
    </w:pPr>
    <w:rPr>
      <w:lang w:eastAsia="ru-RU"/>
    </w:rPr>
  </w:style>
  <w:style w:type="character" w:customStyle="1" w:styleId="ab">
    <w:name w:val="Нижний колонтитул Знак"/>
    <w:basedOn w:val="a0"/>
    <w:link w:val="aa"/>
    <w:uiPriority w:val="99"/>
    <w:locked/>
    <w:rsid w:val="000D5940"/>
    <w:rPr>
      <w:rFonts w:ascii="Times New Roman" w:hAnsi="Times New Roman" w:cs="Times New Roman"/>
      <w:sz w:val="24"/>
      <w:lang w:val="en-US"/>
    </w:rPr>
  </w:style>
  <w:style w:type="paragraph" w:customStyle="1" w:styleId="ac">
    <w:name w:val="Îáû÷íûé"/>
    <w:uiPriority w:val="99"/>
    <w:rsid w:val="000D5940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  <w:lang w:val="en-US" w:eastAsia="en-US"/>
    </w:rPr>
  </w:style>
  <w:style w:type="paragraph" w:customStyle="1" w:styleId="ad">
    <w:name w:val="Âåðõíèé êîëîíòèòóë"/>
    <w:basedOn w:val="ac"/>
    <w:uiPriority w:val="99"/>
    <w:rsid w:val="000D5940"/>
    <w:pPr>
      <w:tabs>
        <w:tab w:val="center" w:pos="4153"/>
        <w:tab w:val="right" w:pos="8306"/>
      </w:tabs>
    </w:pPr>
    <w:rPr>
      <w:lang w:val="ru-RU"/>
    </w:rPr>
  </w:style>
  <w:style w:type="character" w:styleId="ae">
    <w:name w:val="page number"/>
    <w:basedOn w:val="a0"/>
    <w:uiPriority w:val="99"/>
    <w:rsid w:val="000D5940"/>
    <w:rPr>
      <w:rFonts w:cs="Times New Roman"/>
    </w:rPr>
  </w:style>
  <w:style w:type="paragraph" w:styleId="af">
    <w:name w:val="footnote text"/>
    <w:basedOn w:val="a"/>
    <w:link w:val="af0"/>
    <w:uiPriority w:val="99"/>
    <w:semiHidden/>
    <w:rsid w:val="00D42C35"/>
    <w:rPr>
      <w:sz w:val="20"/>
      <w:szCs w:val="20"/>
      <w:lang w:eastAsia="ru-RU"/>
    </w:rPr>
  </w:style>
  <w:style w:type="character" w:customStyle="1" w:styleId="af0">
    <w:name w:val="Текст сноски Знак"/>
    <w:basedOn w:val="a0"/>
    <w:link w:val="af"/>
    <w:uiPriority w:val="99"/>
    <w:semiHidden/>
    <w:locked/>
    <w:rsid w:val="00D42C35"/>
    <w:rPr>
      <w:rFonts w:ascii="Times New Roman" w:hAnsi="Times New Roman" w:cs="Times New Roman"/>
      <w:sz w:val="20"/>
      <w:lang w:val="en-US"/>
    </w:rPr>
  </w:style>
  <w:style w:type="character" w:styleId="af1">
    <w:name w:val="footnote reference"/>
    <w:basedOn w:val="a0"/>
    <w:uiPriority w:val="99"/>
    <w:semiHidden/>
    <w:rsid w:val="00D42C35"/>
    <w:rPr>
      <w:rFonts w:cs="Times New Roman"/>
      <w:vertAlign w:val="superscript"/>
    </w:rPr>
  </w:style>
  <w:style w:type="paragraph" w:customStyle="1" w:styleId="31">
    <w:name w:val="çàãîëîâîê 3"/>
    <w:basedOn w:val="ac"/>
    <w:next w:val="ac"/>
    <w:uiPriority w:val="99"/>
    <w:rsid w:val="00A52270"/>
    <w:pPr>
      <w:keepNext/>
      <w:spacing w:line="360" w:lineRule="auto"/>
      <w:jc w:val="center"/>
    </w:pPr>
    <w:rPr>
      <w:sz w:val="26"/>
      <w:szCs w:val="26"/>
      <w:lang w:val="ru-RU"/>
    </w:rPr>
  </w:style>
  <w:style w:type="character" w:styleId="af2">
    <w:name w:val="Hyperlink"/>
    <w:basedOn w:val="a0"/>
    <w:uiPriority w:val="99"/>
    <w:rsid w:val="007A2D8E"/>
    <w:rPr>
      <w:rFonts w:cs="Times New Roman"/>
      <w:color w:val="0000FF"/>
      <w:u w:val="single"/>
    </w:rPr>
  </w:style>
  <w:style w:type="character" w:styleId="af3">
    <w:name w:val="Strong"/>
    <w:basedOn w:val="a0"/>
    <w:uiPriority w:val="99"/>
    <w:qFormat/>
    <w:rsid w:val="00F60B96"/>
    <w:rPr>
      <w:rFonts w:cs="Times New Roman"/>
      <w:b/>
    </w:rPr>
  </w:style>
  <w:style w:type="paragraph" w:customStyle="1" w:styleId="Style1">
    <w:name w:val="Style1"/>
    <w:basedOn w:val="a"/>
    <w:uiPriority w:val="99"/>
    <w:rsid w:val="00F60B96"/>
    <w:pPr>
      <w:widowControl w:val="0"/>
      <w:autoSpaceDE w:val="0"/>
      <w:autoSpaceDN w:val="0"/>
      <w:adjustRightInd w:val="0"/>
    </w:pPr>
    <w:rPr>
      <w:rFonts w:ascii="Arial" w:hAnsi="Arial" w:cs="Arial"/>
      <w:lang w:val="ru-RU" w:eastAsia="ru-RU"/>
    </w:rPr>
  </w:style>
  <w:style w:type="character" w:customStyle="1" w:styleId="af4">
    <w:name w:val="назначение"/>
    <w:basedOn w:val="a0"/>
    <w:uiPriority w:val="99"/>
    <w:rsid w:val="00F60B96"/>
    <w:rPr>
      <w:rFonts w:cs="Times New Roman"/>
    </w:rPr>
  </w:style>
  <w:style w:type="paragraph" w:customStyle="1" w:styleId="11">
    <w:name w:val="Обычный1"/>
    <w:uiPriority w:val="99"/>
    <w:rsid w:val="008F2374"/>
    <w:rPr>
      <w:rFonts w:ascii="Times New Roman" w:eastAsia="Times New Roman" w:hAnsi="Times New Roman"/>
      <w:sz w:val="20"/>
      <w:szCs w:val="20"/>
    </w:rPr>
  </w:style>
  <w:style w:type="paragraph" w:customStyle="1" w:styleId="af5">
    <w:name w:val="Знак Знак Знак Знак"/>
    <w:basedOn w:val="a"/>
    <w:uiPriority w:val="99"/>
    <w:rsid w:val="008F2374"/>
    <w:rPr>
      <w:rFonts w:ascii="Verdana" w:hAnsi="Verdana" w:cs="Verdana"/>
      <w:sz w:val="20"/>
      <w:szCs w:val="20"/>
    </w:rPr>
  </w:style>
  <w:style w:type="paragraph" w:customStyle="1" w:styleId="af6">
    <w:name w:val="список с точками"/>
    <w:basedOn w:val="a"/>
    <w:uiPriority w:val="99"/>
    <w:rsid w:val="00F26A11"/>
    <w:pPr>
      <w:tabs>
        <w:tab w:val="left" w:pos="756"/>
      </w:tabs>
      <w:suppressAutoHyphens/>
      <w:spacing w:line="312" w:lineRule="auto"/>
      <w:ind w:left="756"/>
      <w:jc w:val="both"/>
    </w:pPr>
    <w:rPr>
      <w:lang w:val="ru-RU" w:eastAsia="ar-SA"/>
    </w:rPr>
  </w:style>
  <w:style w:type="paragraph" w:customStyle="1" w:styleId="ConsPlusNormal">
    <w:name w:val="ConsPlusNormal"/>
    <w:uiPriority w:val="99"/>
    <w:rsid w:val="00F26A11"/>
    <w:pPr>
      <w:widowControl w:val="0"/>
      <w:suppressAutoHyphens/>
      <w:autoSpaceDE w:val="0"/>
      <w:ind w:firstLine="720"/>
    </w:pPr>
    <w:rPr>
      <w:rFonts w:ascii="Arial" w:hAnsi="Arial" w:cs="Arial"/>
      <w:sz w:val="20"/>
      <w:szCs w:val="20"/>
      <w:lang w:eastAsia="ar-SA"/>
    </w:rPr>
  </w:style>
  <w:style w:type="paragraph" w:styleId="af7">
    <w:name w:val="Plain Text"/>
    <w:basedOn w:val="a"/>
    <w:link w:val="af8"/>
    <w:uiPriority w:val="99"/>
    <w:rsid w:val="00C450B2"/>
    <w:rPr>
      <w:rFonts w:ascii="Courier New" w:hAnsi="Courier New"/>
      <w:sz w:val="20"/>
      <w:szCs w:val="20"/>
      <w:lang w:val="ru-RU" w:eastAsia="ru-RU"/>
    </w:rPr>
  </w:style>
  <w:style w:type="character" w:customStyle="1" w:styleId="af8">
    <w:name w:val="Текст Знак"/>
    <w:basedOn w:val="a0"/>
    <w:link w:val="af7"/>
    <w:uiPriority w:val="99"/>
    <w:locked/>
    <w:rsid w:val="00C450B2"/>
    <w:rPr>
      <w:rFonts w:ascii="Courier New" w:hAnsi="Courier New" w:cs="Times New Roman"/>
    </w:rPr>
  </w:style>
  <w:style w:type="paragraph" w:styleId="32">
    <w:name w:val="Body Text Indent 3"/>
    <w:basedOn w:val="a"/>
    <w:link w:val="33"/>
    <w:uiPriority w:val="99"/>
    <w:semiHidden/>
    <w:rsid w:val="00FB059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locked/>
    <w:rsid w:val="00FB059B"/>
    <w:rPr>
      <w:rFonts w:ascii="Times New Roman" w:hAnsi="Times New Roman" w:cs="Times New Roman"/>
      <w:sz w:val="16"/>
      <w:lang w:val="en-US" w:eastAsia="en-US"/>
    </w:rPr>
  </w:style>
  <w:style w:type="paragraph" w:styleId="af9">
    <w:name w:val="Subtitle"/>
    <w:basedOn w:val="a"/>
    <w:link w:val="afa"/>
    <w:uiPriority w:val="99"/>
    <w:qFormat/>
    <w:rsid w:val="00FB059B"/>
    <w:pPr>
      <w:jc w:val="center"/>
    </w:pPr>
    <w:rPr>
      <w:szCs w:val="20"/>
      <w:lang w:val="ru-RU" w:eastAsia="ru-RU"/>
    </w:rPr>
  </w:style>
  <w:style w:type="character" w:customStyle="1" w:styleId="afa">
    <w:name w:val="Подзаголовок Знак"/>
    <w:basedOn w:val="a0"/>
    <w:link w:val="af9"/>
    <w:uiPriority w:val="99"/>
    <w:locked/>
    <w:rsid w:val="00FB059B"/>
    <w:rPr>
      <w:rFonts w:ascii="Times New Roman" w:hAnsi="Times New Roman" w:cs="Times New Roman"/>
      <w:sz w:val="24"/>
    </w:rPr>
  </w:style>
  <w:style w:type="paragraph" w:styleId="12">
    <w:name w:val="toc 1"/>
    <w:basedOn w:val="a"/>
    <w:next w:val="a"/>
    <w:autoRedefine/>
    <w:uiPriority w:val="99"/>
    <w:semiHidden/>
    <w:rsid w:val="00B02815"/>
    <w:pPr>
      <w:tabs>
        <w:tab w:val="right" w:leader="dot" w:pos="9629"/>
      </w:tabs>
      <w:spacing w:line="360" w:lineRule="auto"/>
      <w:ind w:firstLine="720"/>
      <w:jc w:val="both"/>
    </w:pPr>
    <w:rPr>
      <w:bCs/>
      <w:noProof/>
      <w:sz w:val="28"/>
      <w:szCs w:val="28"/>
      <w:lang w:val="ru-RU" w:eastAsia="ru-RU"/>
    </w:rPr>
  </w:style>
  <w:style w:type="paragraph" w:customStyle="1" w:styleId="dt">
    <w:name w:val="dt"/>
    <w:basedOn w:val="a"/>
    <w:uiPriority w:val="99"/>
    <w:rsid w:val="00FB059B"/>
    <w:pPr>
      <w:spacing w:before="100" w:beforeAutospacing="1" w:after="100" w:afterAutospacing="1"/>
      <w:ind w:firstLine="400"/>
      <w:jc w:val="both"/>
    </w:pPr>
    <w:rPr>
      <w:lang w:val="ru-RU" w:eastAsia="ru-RU"/>
    </w:rPr>
  </w:style>
  <w:style w:type="paragraph" w:customStyle="1" w:styleId="Style4">
    <w:name w:val="Style4"/>
    <w:basedOn w:val="a"/>
    <w:uiPriority w:val="99"/>
    <w:rsid w:val="008F61F6"/>
    <w:pPr>
      <w:widowControl w:val="0"/>
      <w:autoSpaceDE w:val="0"/>
      <w:autoSpaceDN w:val="0"/>
      <w:adjustRightInd w:val="0"/>
      <w:spacing w:line="270" w:lineRule="exact"/>
      <w:ind w:firstLine="396"/>
      <w:jc w:val="both"/>
    </w:pPr>
    <w:rPr>
      <w:rFonts w:ascii="Calibri" w:hAnsi="Calibri"/>
      <w:lang w:val="ru-RU" w:eastAsia="ru-RU"/>
    </w:rPr>
  </w:style>
  <w:style w:type="character" w:customStyle="1" w:styleId="FontStyle26">
    <w:name w:val="Font Style26"/>
    <w:uiPriority w:val="99"/>
    <w:rsid w:val="008F61F6"/>
    <w:rPr>
      <w:rFonts w:ascii="Times New Roman" w:hAnsi="Times New Roman"/>
      <w:sz w:val="20"/>
    </w:rPr>
  </w:style>
  <w:style w:type="paragraph" w:styleId="afb">
    <w:name w:val="Normal (Web)"/>
    <w:basedOn w:val="a"/>
    <w:uiPriority w:val="99"/>
    <w:rsid w:val="008F61F6"/>
    <w:rPr>
      <w:lang w:val="ru-RU" w:eastAsia="ru-RU"/>
    </w:rPr>
  </w:style>
  <w:style w:type="paragraph" w:customStyle="1" w:styleId="13">
    <w:name w:val="Абзац списка1"/>
    <w:basedOn w:val="a"/>
    <w:uiPriority w:val="99"/>
    <w:rsid w:val="008F61F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/>
    </w:rPr>
  </w:style>
  <w:style w:type="paragraph" w:styleId="afc">
    <w:name w:val="Balloon Text"/>
    <w:basedOn w:val="a"/>
    <w:link w:val="afd"/>
    <w:uiPriority w:val="99"/>
    <w:semiHidden/>
    <w:rsid w:val="008F61F6"/>
    <w:rPr>
      <w:rFonts w:ascii="Tahoma" w:hAnsi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locked/>
    <w:rsid w:val="008F61F6"/>
    <w:rPr>
      <w:rFonts w:ascii="Tahoma" w:hAnsi="Tahoma" w:cs="Times New Roman"/>
      <w:sz w:val="16"/>
      <w:lang w:val="en-US" w:eastAsia="en-US"/>
    </w:rPr>
  </w:style>
  <w:style w:type="paragraph" w:customStyle="1" w:styleId="210">
    <w:name w:val="Основной текст 21"/>
    <w:basedOn w:val="a"/>
    <w:uiPriority w:val="99"/>
    <w:rsid w:val="00FD052D"/>
    <w:pPr>
      <w:widowControl w:val="0"/>
      <w:spacing w:line="360" w:lineRule="auto"/>
      <w:ind w:right="-2" w:firstLine="567"/>
      <w:jc w:val="both"/>
    </w:pPr>
    <w:rPr>
      <w:sz w:val="28"/>
      <w:szCs w:val="20"/>
      <w:lang w:val="ru-RU" w:eastAsia="ru-RU"/>
    </w:rPr>
  </w:style>
  <w:style w:type="paragraph" w:customStyle="1" w:styleId="14">
    <w:name w:val="Знак1 Знак Знак Знак"/>
    <w:basedOn w:val="a"/>
    <w:uiPriority w:val="99"/>
    <w:rsid w:val="0011087F"/>
    <w:rPr>
      <w:rFonts w:ascii="Verdana" w:hAnsi="Verdana" w:cs="Verdana"/>
      <w:sz w:val="20"/>
      <w:szCs w:val="20"/>
    </w:rPr>
  </w:style>
  <w:style w:type="paragraph" w:styleId="afe">
    <w:name w:val="Title"/>
    <w:basedOn w:val="a"/>
    <w:link w:val="aff"/>
    <w:uiPriority w:val="99"/>
    <w:qFormat/>
    <w:rsid w:val="00912136"/>
    <w:pPr>
      <w:autoSpaceDE w:val="0"/>
      <w:autoSpaceDN w:val="0"/>
      <w:jc w:val="center"/>
    </w:pPr>
    <w:rPr>
      <w:b/>
      <w:bCs/>
      <w:sz w:val="32"/>
      <w:szCs w:val="32"/>
      <w:lang w:val="ru-RU" w:eastAsia="ru-RU"/>
    </w:rPr>
  </w:style>
  <w:style w:type="character" w:customStyle="1" w:styleId="aff">
    <w:name w:val="Название Знак"/>
    <w:basedOn w:val="a0"/>
    <w:link w:val="afe"/>
    <w:uiPriority w:val="99"/>
    <w:locked/>
    <w:rsid w:val="00751E38"/>
    <w:rPr>
      <w:rFonts w:ascii="Cambria" w:hAnsi="Cambria" w:cs="Times New Roman"/>
      <w:b/>
      <w:bCs/>
      <w:kern w:val="28"/>
      <w:sz w:val="32"/>
      <w:szCs w:val="32"/>
      <w:lang w:val="en-US" w:eastAsia="en-US"/>
    </w:rPr>
  </w:style>
  <w:style w:type="table" w:styleId="aff0">
    <w:name w:val="Table Grid"/>
    <w:basedOn w:val="a1"/>
    <w:uiPriority w:val="99"/>
    <w:rsid w:val="004C5719"/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rsid w:val="004C5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sid w:val="00751E38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pple-converted-space">
    <w:name w:val="apple-converted-space"/>
    <w:basedOn w:val="a0"/>
    <w:rsid w:val="005065C1"/>
    <w:rPr>
      <w:rFonts w:cs="Times New Roman"/>
    </w:rPr>
  </w:style>
  <w:style w:type="paragraph" w:customStyle="1" w:styleId="aff1">
    <w:name w:val="Текст методички"/>
    <w:basedOn w:val="a"/>
    <w:link w:val="aff2"/>
    <w:uiPriority w:val="99"/>
    <w:rsid w:val="00D419A9"/>
    <w:pPr>
      <w:shd w:val="clear" w:color="auto" w:fill="FFFFFF"/>
      <w:spacing w:line="360" w:lineRule="auto"/>
      <w:ind w:firstLine="7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aff2">
    <w:name w:val="Текст методички Знак"/>
    <w:link w:val="aff1"/>
    <w:uiPriority w:val="99"/>
    <w:locked/>
    <w:rsid w:val="00D419A9"/>
    <w:rPr>
      <w:rFonts w:ascii="Times New Roman" w:hAnsi="Times New Roman"/>
      <w:color w:val="000000"/>
      <w:sz w:val="28"/>
      <w:shd w:val="clear" w:color="auto" w:fill="FFFFFF"/>
    </w:rPr>
  </w:style>
  <w:style w:type="paragraph" w:styleId="23">
    <w:name w:val="Body Text Indent 2"/>
    <w:basedOn w:val="a"/>
    <w:link w:val="24"/>
    <w:locked/>
    <w:rsid w:val="00B20B64"/>
    <w:pPr>
      <w:spacing w:after="120" w:line="480" w:lineRule="auto"/>
      <w:ind w:left="283"/>
    </w:pPr>
    <w:rPr>
      <w:lang w:val="ru-RU" w:eastAsia="ru-RU"/>
    </w:rPr>
  </w:style>
  <w:style w:type="character" w:customStyle="1" w:styleId="24">
    <w:name w:val="Основной текст с отступом 2 Знак"/>
    <w:basedOn w:val="a0"/>
    <w:link w:val="23"/>
    <w:rsid w:val="00B20B64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83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39EBCB0DC240D43AD0CE6669872ED67" ma:contentTypeVersion="1" ma:contentTypeDescription="Создание документа." ma:contentTypeScope="" ma:versionID="aedf565a165e1de2dea30c6fdae091a8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0AC46-9C38-40CB-BF18-436FB684336B}"/>
</file>

<file path=customXml/itemProps2.xml><?xml version="1.0" encoding="utf-8"?>
<ds:datastoreItem xmlns:ds="http://schemas.openxmlformats.org/officeDocument/2006/customXml" ds:itemID="{4038C88F-3C77-4E09-8600-FC3B3CEAF7AF}"/>
</file>

<file path=customXml/itemProps3.xml><?xml version="1.0" encoding="utf-8"?>
<ds:datastoreItem xmlns:ds="http://schemas.openxmlformats.org/officeDocument/2006/customXml" ds:itemID="{1AACEA78-9D50-4AEF-B630-8FFD15125C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3085</Words>
  <Characters>17589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 Большаков</dc:creator>
  <cp:lastModifiedBy>Иван Иванов</cp:lastModifiedBy>
  <cp:revision>12</cp:revision>
  <cp:lastPrinted>2015-10-27T08:08:00Z</cp:lastPrinted>
  <dcterms:created xsi:type="dcterms:W3CDTF">2015-03-03T12:54:00Z</dcterms:created>
  <dcterms:modified xsi:type="dcterms:W3CDTF">2016-01-13T10:43:00Z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/>
  </property>
  <property fmtid="{D5CDD505-2E9C-101B-9397-08002B2CF9AE}" pid="3" name="PublishingStartDate">
    <vt:lpwstr/>
  </property>
  <property fmtid="{D5CDD505-2E9C-101B-9397-08002B2CF9AE}" pid="4" name="ContentTypeId">
    <vt:lpwstr>0x010100E39EBCB0DC240D43AD0CE6669872ED67</vt:lpwstr>
  </property>
</Properties>
</file>